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0C26FB">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169.8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5324C4">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0C26FB">
      <w:pPr>
        <w:ind w:left="2974"/>
      </w:pPr>
      <w:r>
        <w:pict w14:anchorId="54A6D335">
          <v:shape id="_x0000_i1026" type="#_x0000_t75" style="width:158.4pt;height:169.8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5324C4">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5324C4">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5324C4">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5324C4">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5324C4">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5324C4">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5324C4">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5324C4">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5324C4">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5324C4">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5324C4">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5324C4">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5324C4">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5324C4">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5324C4">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5324C4">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4A7286">
      <w:pPr>
        <w:spacing w:before="18"/>
        <w:ind w:right="3924"/>
        <w:rPr>
          <w:rFonts w:ascii="Calibri" w:eastAsia="Calibri" w:hAnsi="Calibri" w:cs="Calibri"/>
          <w:sz w:val="22"/>
          <w:szCs w:val="22"/>
        </w:rPr>
        <w:sectPr w:rsidR="0035164E" w:rsidRPr="00070F39" w:rsidSect="005324C4">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5324C4">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4BABE081" w14:textId="200B1AAA" w:rsidR="00D40EFD" w:rsidRPr="00D40EFD" w:rsidRDefault="00D40EFD" w:rsidP="00D40EFD">
      <w:pPr>
        <w:spacing w:line="480" w:lineRule="auto"/>
        <w:jc w:val="center"/>
        <w:rPr>
          <w:sz w:val="24"/>
          <w:szCs w:val="24"/>
        </w:rPr>
      </w:pPr>
      <w:r>
        <w:rPr>
          <w:b/>
          <w:bCs/>
          <w:color w:val="000000"/>
          <w:sz w:val="28"/>
          <w:szCs w:val="28"/>
          <w:shd w:val="clear" w:color="auto" w:fill="FFFFFF"/>
        </w:rPr>
        <w:t xml:space="preserve">      </w:t>
      </w:r>
      <w:r w:rsidRPr="00D40EFD">
        <w:rPr>
          <w:b/>
          <w:bCs/>
          <w:color w:val="000000"/>
          <w:sz w:val="28"/>
          <w:szCs w:val="28"/>
          <w:shd w:val="clear" w:color="auto" w:fill="FFFFFF"/>
        </w:rPr>
        <w:t>BAB 4</w:t>
      </w:r>
    </w:p>
    <w:p w14:paraId="1BD081D1" w14:textId="377EED93" w:rsidR="00D40EFD" w:rsidRPr="00D40EFD" w:rsidRDefault="00D40EFD" w:rsidP="00D40EFD">
      <w:pPr>
        <w:spacing w:line="480" w:lineRule="auto"/>
        <w:jc w:val="center"/>
        <w:rPr>
          <w:sz w:val="24"/>
          <w:szCs w:val="24"/>
        </w:rPr>
      </w:pPr>
      <w:r w:rsidRPr="00D40EFD">
        <w:rPr>
          <w:b/>
          <w:bCs/>
          <w:color w:val="000000"/>
          <w:sz w:val="28"/>
          <w:szCs w:val="28"/>
          <w:shd w:val="clear" w:color="auto" w:fill="FFFFFF"/>
        </w:rPr>
        <w:t> </w:t>
      </w:r>
      <w:r>
        <w:rPr>
          <w:b/>
          <w:bCs/>
          <w:color w:val="000000"/>
          <w:sz w:val="28"/>
          <w:szCs w:val="28"/>
          <w:shd w:val="clear" w:color="auto" w:fill="FFFFFF"/>
        </w:rPr>
        <w:t xml:space="preserve">     </w:t>
      </w:r>
      <w:r w:rsidRPr="00D40EFD">
        <w:rPr>
          <w:b/>
          <w:bCs/>
          <w:color w:val="000000"/>
          <w:sz w:val="28"/>
          <w:szCs w:val="28"/>
          <w:shd w:val="clear" w:color="auto" w:fill="FFFFFF"/>
        </w:rPr>
        <w:t>DESAIN</w:t>
      </w:r>
      <w:r w:rsidR="00F63142">
        <w:rPr>
          <w:b/>
          <w:bCs/>
          <w:color w:val="000000"/>
          <w:sz w:val="28"/>
          <w:szCs w:val="28"/>
          <w:shd w:val="clear" w:color="auto" w:fill="FFFFFF"/>
        </w:rPr>
        <w:t xml:space="preserve"> SISTEM</w:t>
      </w:r>
    </w:p>
    <w:p w14:paraId="2910F74F" w14:textId="77777777" w:rsidR="00D40EFD" w:rsidRPr="00D40EFD" w:rsidRDefault="00D40EFD" w:rsidP="00D40EFD">
      <w:pPr>
        <w:rPr>
          <w:sz w:val="24"/>
          <w:szCs w:val="24"/>
        </w:rPr>
      </w:pPr>
    </w:p>
    <w:p w14:paraId="0AEC5703" w14:textId="7FCF892F" w:rsidR="00D40EFD" w:rsidRPr="00D40EFD" w:rsidRDefault="00D40EFD" w:rsidP="00D40EFD">
      <w:pPr>
        <w:spacing w:line="480" w:lineRule="auto"/>
        <w:ind w:left="720" w:firstLine="720"/>
        <w:jc w:val="both"/>
        <w:rPr>
          <w:sz w:val="24"/>
          <w:szCs w:val="24"/>
        </w:rPr>
      </w:pPr>
      <w:r w:rsidRPr="00D40EFD">
        <w:rPr>
          <w:color w:val="000000"/>
          <w:sz w:val="24"/>
          <w:szCs w:val="24"/>
          <w:shd w:val="clear" w:color="auto" w:fill="FFFFFF"/>
        </w:rPr>
        <w:t xml:space="preserve">Bab ini </w:t>
      </w:r>
      <w:r w:rsidR="00F63142">
        <w:rPr>
          <w:color w:val="000000"/>
          <w:sz w:val="24"/>
          <w:szCs w:val="24"/>
          <w:shd w:val="clear" w:color="auto" w:fill="FFFFFF"/>
        </w:rPr>
        <w:t xml:space="preserve">menjelaskan </w:t>
      </w:r>
      <w:r w:rsidRPr="00D40EFD">
        <w:rPr>
          <w:color w:val="000000"/>
          <w:sz w:val="24"/>
          <w:szCs w:val="24"/>
          <w:shd w:val="clear" w:color="auto" w:fill="FFFFFF"/>
        </w:rPr>
        <w:t>mengenai</w:t>
      </w:r>
      <w:r w:rsidR="00F63142">
        <w:rPr>
          <w:color w:val="000000"/>
          <w:sz w:val="24"/>
          <w:szCs w:val="24"/>
          <w:shd w:val="clear" w:color="auto" w:fill="FFFFFF"/>
        </w:rPr>
        <w:t xml:space="preserve"> </w:t>
      </w:r>
      <w:r w:rsidRPr="00D40EFD">
        <w:rPr>
          <w:color w:val="000000"/>
          <w:sz w:val="24"/>
          <w:szCs w:val="24"/>
          <w:shd w:val="clear" w:color="auto" w:fill="FFFFFF"/>
        </w:rPr>
        <w:t xml:space="preserve">desain sistem berdasarkan analisis kebutuhan sistem yang telah dilakukan sebelumnya. </w:t>
      </w:r>
      <w:r w:rsidR="005D3BEF">
        <w:rPr>
          <w:color w:val="000000"/>
          <w:sz w:val="24"/>
          <w:szCs w:val="24"/>
          <w:shd w:val="clear" w:color="auto" w:fill="FFFFFF"/>
        </w:rPr>
        <w:t xml:space="preserve">Terdapat beberapa desain sistem yang akan dijelaskan. </w:t>
      </w:r>
      <w:r w:rsidRPr="00D40EFD">
        <w:rPr>
          <w:color w:val="000000"/>
          <w:sz w:val="24"/>
          <w:szCs w:val="24"/>
          <w:shd w:val="clear" w:color="auto" w:fill="FFFFFF"/>
        </w:rPr>
        <w:t xml:space="preserve">Desain-desain </w:t>
      </w:r>
      <w:r w:rsidR="005D3BEF">
        <w:rPr>
          <w:color w:val="000000"/>
          <w:sz w:val="24"/>
          <w:szCs w:val="24"/>
          <w:shd w:val="clear" w:color="auto" w:fill="FFFFFF"/>
        </w:rPr>
        <w:t>tersebut</w:t>
      </w:r>
      <w:r w:rsidR="00F63142">
        <w:rPr>
          <w:color w:val="000000"/>
          <w:sz w:val="24"/>
          <w:szCs w:val="24"/>
          <w:shd w:val="clear" w:color="auto" w:fill="FFFFFF"/>
        </w:rPr>
        <w:t xml:space="preserve"> meliputi desain </w:t>
      </w:r>
      <w:r w:rsidR="00F63142" w:rsidRPr="00F63142">
        <w:rPr>
          <w:i/>
          <w:iCs/>
          <w:color w:val="000000"/>
          <w:sz w:val="24"/>
          <w:szCs w:val="24"/>
          <w:shd w:val="clear" w:color="auto" w:fill="FFFFFF"/>
        </w:rPr>
        <w:t>database</w:t>
      </w:r>
      <w:r w:rsidR="00F63142">
        <w:rPr>
          <w:color w:val="000000"/>
          <w:sz w:val="24"/>
          <w:szCs w:val="24"/>
          <w:shd w:val="clear" w:color="auto" w:fill="FFFFFF"/>
        </w:rPr>
        <w:t xml:space="preserve"> berupa </w:t>
      </w:r>
      <w:r w:rsidR="00F63142" w:rsidRPr="00F63142">
        <w:rPr>
          <w:i/>
          <w:iCs/>
          <w:color w:val="000000"/>
          <w:sz w:val="24"/>
          <w:szCs w:val="24"/>
          <w:shd w:val="clear" w:color="auto" w:fill="FFFFFF"/>
        </w:rPr>
        <w:t>Entity Relationship Diagram</w:t>
      </w:r>
      <w:r w:rsidR="00F63142">
        <w:rPr>
          <w:color w:val="000000"/>
          <w:sz w:val="24"/>
          <w:szCs w:val="24"/>
          <w:shd w:val="clear" w:color="auto" w:fill="FFFFFF"/>
        </w:rPr>
        <w:t>/ERD, desain proses</w:t>
      </w:r>
      <w:r w:rsidR="00D824EA">
        <w:rPr>
          <w:color w:val="000000"/>
          <w:sz w:val="24"/>
          <w:szCs w:val="24"/>
          <w:shd w:val="clear" w:color="auto" w:fill="FFFFFF"/>
        </w:rPr>
        <w:t xml:space="preserve"> pada sistem</w:t>
      </w:r>
      <w:r w:rsidR="00F63142">
        <w:rPr>
          <w:color w:val="000000"/>
          <w:sz w:val="24"/>
          <w:szCs w:val="24"/>
          <w:shd w:val="clear" w:color="auto" w:fill="FFFFFF"/>
        </w:rPr>
        <w:t xml:space="preserve"> pencatatan </w:t>
      </w:r>
      <w:r w:rsidR="00F63142" w:rsidRPr="00F63142">
        <w:rPr>
          <w:i/>
          <w:iCs/>
          <w:color w:val="000000"/>
          <w:sz w:val="24"/>
          <w:szCs w:val="24"/>
          <w:shd w:val="clear" w:color="auto" w:fill="FFFFFF"/>
        </w:rPr>
        <w:t>inventory</w:t>
      </w:r>
      <w:r w:rsidR="00F63142">
        <w:rPr>
          <w:color w:val="000000"/>
          <w:sz w:val="24"/>
          <w:szCs w:val="24"/>
          <w:shd w:val="clear" w:color="auto" w:fill="FFFFFF"/>
        </w:rPr>
        <w:t xml:space="preserve"> dan transaksi, serta desain </w:t>
      </w:r>
      <w:r w:rsidRPr="00D40EFD">
        <w:rPr>
          <w:i/>
          <w:iCs/>
          <w:color w:val="000000"/>
          <w:sz w:val="24"/>
          <w:szCs w:val="24"/>
          <w:shd w:val="clear" w:color="auto" w:fill="FFFFFF"/>
        </w:rPr>
        <w:t xml:space="preserve">user interface </w:t>
      </w:r>
      <w:r w:rsidRPr="00D40EFD">
        <w:rPr>
          <w:color w:val="000000"/>
          <w:sz w:val="24"/>
          <w:szCs w:val="24"/>
          <w:shd w:val="clear" w:color="auto" w:fill="FFFFFF"/>
        </w:rPr>
        <w:t>sistem.</w:t>
      </w:r>
    </w:p>
    <w:p w14:paraId="27D2C23E" w14:textId="77777777" w:rsidR="00D40EFD" w:rsidRPr="00D40EFD" w:rsidRDefault="00D40EFD" w:rsidP="00D40EFD">
      <w:pPr>
        <w:rPr>
          <w:sz w:val="24"/>
          <w:szCs w:val="24"/>
        </w:rPr>
      </w:pPr>
    </w:p>
    <w:p w14:paraId="39E6DB1A" w14:textId="77777777" w:rsidR="00D824EA" w:rsidRPr="00D824EA" w:rsidRDefault="00D824EA" w:rsidP="00D824EA">
      <w:pPr>
        <w:spacing w:before="240" w:after="240" w:line="480" w:lineRule="auto"/>
        <w:ind w:firstLine="720"/>
        <w:jc w:val="both"/>
        <w:outlineLvl w:val="0"/>
        <w:rPr>
          <w:b/>
          <w:bCs/>
          <w:kern w:val="36"/>
          <w:sz w:val="48"/>
          <w:szCs w:val="48"/>
        </w:rPr>
      </w:pPr>
      <w:r w:rsidRPr="00D824EA">
        <w:rPr>
          <w:b/>
          <w:bCs/>
          <w:color w:val="000000"/>
          <w:kern w:val="36"/>
          <w:sz w:val="26"/>
          <w:szCs w:val="26"/>
          <w:shd w:val="clear" w:color="auto" w:fill="FFFFFF"/>
        </w:rPr>
        <w:t xml:space="preserve">4.1. Desain </w:t>
      </w:r>
      <w:r w:rsidRPr="00D824EA">
        <w:rPr>
          <w:b/>
          <w:bCs/>
          <w:i/>
          <w:iCs/>
          <w:color w:val="000000"/>
          <w:kern w:val="36"/>
          <w:sz w:val="26"/>
          <w:szCs w:val="26"/>
          <w:shd w:val="clear" w:color="auto" w:fill="FFFFFF"/>
        </w:rPr>
        <w:t>Database</w:t>
      </w:r>
    </w:p>
    <w:p w14:paraId="6870431E" w14:textId="77777777" w:rsidR="00D824EA" w:rsidRPr="00D824EA" w:rsidRDefault="00D824EA" w:rsidP="00D824EA">
      <w:pPr>
        <w:spacing w:before="240" w:after="240" w:line="480" w:lineRule="auto"/>
        <w:ind w:left="720"/>
        <w:jc w:val="both"/>
        <w:rPr>
          <w:sz w:val="24"/>
          <w:szCs w:val="24"/>
        </w:rPr>
      </w:pPr>
      <w:r w:rsidRPr="00D824EA">
        <w:rPr>
          <w:b/>
          <w:bCs/>
          <w:color w:val="000000"/>
          <w:sz w:val="26"/>
          <w:szCs w:val="26"/>
          <w:shd w:val="clear" w:color="auto" w:fill="FFFFFF"/>
        </w:rPr>
        <w:t>      </w:t>
      </w:r>
      <w:r w:rsidRPr="00D824EA">
        <w:rPr>
          <w:b/>
          <w:bCs/>
          <w:color w:val="000000"/>
          <w:sz w:val="26"/>
          <w:szCs w:val="26"/>
          <w:shd w:val="clear" w:color="auto" w:fill="FFFFFF"/>
        </w:rPr>
        <w:tab/>
      </w:r>
      <w:r w:rsidRPr="00D824EA">
        <w:rPr>
          <w:i/>
          <w:iCs/>
          <w:color w:val="000000"/>
          <w:sz w:val="24"/>
          <w:szCs w:val="24"/>
          <w:shd w:val="clear" w:color="auto" w:fill="FFFFFF"/>
        </w:rPr>
        <w:t xml:space="preserve">Database </w:t>
      </w:r>
      <w:r w:rsidRPr="00D824EA">
        <w:rPr>
          <w:color w:val="000000"/>
          <w:sz w:val="24"/>
          <w:szCs w:val="24"/>
          <w:shd w:val="clear" w:color="auto" w:fill="FFFFFF"/>
        </w:rPr>
        <w:t xml:space="preserve">yang digunakan terdiri dari 16 entitas yang telah ditampilkan dalam bentuk </w:t>
      </w:r>
      <w:r w:rsidRPr="00D824EA">
        <w:rPr>
          <w:i/>
          <w:iCs/>
          <w:color w:val="000000"/>
          <w:sz w:val="24"/>
          <w:szCs w:val="24"/>
          <w:shd w:val="clear" w:color="auto" w:fill="FFFFFF"/>
        </w:rPr>
        <w:t>Entity Relationship Diagram</w:t>
      </w:r>
      <w:r w:rsidRPr="00D824EA">
        <w:rPr>
          <w:color w:val="000000"/>
          <w:sz w:val="24"/>
          <w:szCs w:val="24"/>
          <w:shd w:val="clear" w:color="auto" w:fill="FFFFFF"/>
        </w:rPr>
        <w:t>/ERD pada gambar 4.1 di bawah ini.</w:t>
      </w:r>
    </w:p>
    <w:p w14:paraId="5796BCD7" w14:textId="69491DCF" w:rsidR="00F63142" w:rsidRDefault="00D824EA" w:rsidP="00D824EA">
      <w:pPr>
        <w:spacing w:line="480" w:lineRule="auto"/>
        <w:ind w:left="720"/>
        <w:jc w:val="both"/>
        <w:rPr>
          <w:color w:val="000000"/>
          <w:sz w:val="24"/>
          <w:szCs w:val="24"/>
          <w:shd w:val="clear" w:color="auto" w:fill="FFFFFF"/>
        </w:rPr>
      </w:pPr>
      <w:r>
        <w:rPr>
          <w:noProof/>
          <w:color w:val="000000"/>
          <w:bdr w:val="none" w:sz="0" w:space="0" w:color="auto" w:frame="1"/>
          <w:shd w:val="clear" w:color="auto" w:fill="FFFFFF"/>
        </w:rPr>
        <w:lastRenderedPageBreak/>
        <w:drawing>
          <wp:inline distT="0" distB="0" distL="0" distR="0" wp14:anchorId="78EE5FB3" wp14:editId="32184CDA">
            <wp:extent cx="4564878" cy="5074920"/>
            <wp:effectExtent l="0" t="0" r="762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5682" cy="5086931"/>
                    </a:xfrm>
                    <a:prstGeom prst="rect">
                      <a:avLst/>
                    </a:prstGeom>
                    <a:noFill/>
                    <a:ln>
                      <a:noFill/>
                    </a:ln>
                  </pic:spPr>
                </pic:pic>
              </a:graphicData>
            </a:graphic>
          </wp:inline>
        </w:drawing>
      </w:r>
    </w:p>
    <w:p w14:paraId="7F35C7D2" w14:textId="0DAAF12D" w:rsidR="00F63142" w:rsidRDefault="000B2542" w:rsidP="000B2542">
      <w:pPr>
        <w:spacing w:line="480" w:lineRule="auto"/>
        <w:ind w:left="720"/>
        <w:jc w:val="center"/>
        <w:rPr>
          <w:i/>
          <w:iCs/>
          <w:color w:val="000000"/>
          <w:sz w:val="24"/>
          <w:szCs w:val="24"/>
          <w:shd w:val="clear" w:color="auto" w:fill="FFFFFF"/>
        </w:rPr>
      </w:pPr>
      <w:r>
        <w:rPr>
          <w:color w:val="000000"/>
          <w:sz w:val="24"/>
          <w:szCs w:val="24"/>
          <w:shd w:val="clear" w:color="auto" w:fill="FFFFFF"/>
        </w:rPr>
        <w:t xml:space="preserve">Gambar 4.1. Desain ERD </w:t>
      </w:r>
      <w:r w:rsidRPr="000B2542">
        <w:rPr>
          <w:i/>
          <w:iCs/>
          <w:color w:val="000000"/>
          <w:sz w:val="24"/>
          <w:szCs w:val="24"/>
          <w:shd w:val="clear" w:color="auto" w:fill="FFFFFF"/>
        </w:rPr>
        <w:t>Database</w:t>
      </w:r>
    </w:p>
    <w:p w14:paraId="143A7E67" w14:textId="77777777" w:rsidR="000B2542" w:rsidRDefault="000B2542" w:rsidP="000B2542">
      <w:pPr>
        <w:spacing w:line="480" w:lineRule="auto"/>
        <w:ind w:left="720"/>
        <w:jc w:val="center"/>
        <w:rPr>
          <w:i/>
          <w:iCs/>
          <w:color w:val="000000"/>
          <w:sz w:val="24"/>
          <w:szCs w:val="24"/>
          <w:shd w:val="clear" w:color="auto" w:fill="FFFFFF"/>
        </w:rPr>
      </w:pPr>
    </w:p>
    <w:p w14:paraId="3913BC47" w14:textId="6492CBBB" w:rsidR="00D824EA" w:rsidRDefault="00D824EA" w:rsidP="00D824EA">
      <w:pPr>
        <w:pStyle w:val="NormalWeb"/>
        <w:spacing w:before="240" w:beforeAutospacing="0" w:after="240" w:afterAutospacing="0" w:line="480" w:lineRule="auto"/>
        <w:ind w:firstLine="720"/>
        <w:jc w:val="both"/>
      </w:pPr>
      <w:r>
        <w:rPr>
          <w:color w:val="000000"/>
          <w:shd w:val="clear" w:color="auto" w:fill="FFFFFF"/>
        </w:rPr>
        <w:t>Deskripsi ERD:</w:t>
      </w:r>
    </w:p>
    <w:p w14:paraId="452AD240" w14:textId="469258AE" w:rsidR="00D824EA" w:rsidRDefault="00D824EA" w:rsidP="00D824EA">
      <w:pPr>
        <w:pStyle w:val="NormalWeb"/>
        <w:numPr>
          <w:ilvl w:val="0"/>
          <w:numId w:val="51"/>
        </w:numPr>
        <w:spacing w:before="240" w:beforeAutospacing="0" w:after="240" w:afterAutospacing="0" w:line="480" w:lineRule="auto"/>
        <w:jc w:val="both"/>
        <w:rPr>
          <w:color w:val="000000"/>
          <w:shd w:val="clear" w:color="auto" w:fill="FFFFFF"/>
        </w:rPr>
      </w:pPr>
      <w:r>
        <w:rPr>
          <w:color w:val="000000"/>
          <w:shd w:val="clear" w:color="auto" w:fill="FFFFFF"/>
        </w:rPr>
        <w:t xml:space="preserve">Entitas </w:t>
      </w:r>
      <w:r>
        <w:rPr>
          <w:i/>
          <w:iCs/>
          <w:color w:val="000000"/>
          <w:shd w:val="clear" w:color="auto" w:fill="FFFFFF"/>
        </w:rPr>
        <w:t>users</w:t>
      </w:r>
      <w:r>
        <w:rPr>
          <w:color w:val="000000"/>
          <w:shd w:val="clear" w:color="auto" w:fill="FFFFFF"/>
        </w:rPr>
        <w:t xml:space="preserve"> menyimpan data </w:t>
      </w:r>
      <w:r>
        <w:rPr>
          <w:i/>
          <w:iCs/>
          <w:color w:val="000000"/>
          <w:shd w:val="clear" w:color="auto" w:fill="FFFFFF"/>
        </w:rPr>
        <w:t>user</w:t>
      </w:r>
      <w:r>
        <w:rPr>
          <w:color w:val="000000"/>
          <w:shd w:val="clear" w:color="auto" w:fill="FFFFFF"/>
        </w:rPr>
        <w:t xml:space="preserve"> untuk proses </w:t>
      </w:r>
      <w:r>
        <w:rPr>
          <w:i/>
          <w:iCs/>
          <w:color w:val="000000"/>
          <w:shd w:val="clear" w:color="auto" w:fill="FFFFFF"/>
        </w:rPr>
        <w:t>login</w:t>
      </w:r>
      <w:r>
        <w:rPr>
          <w:color w:val="000000"/>
          <w:shd w:val="clear" w:color="auto" w:fill="FFFFFF"/>
        </w:rPr>
        <w:t>. Terdapat 3 buah atribut yang digunakan pada tabel ini. Semua atribut beserta fungsinya dapat dilihat pada tabel di bawah ini.</w:t>
      </w:r>
    </w:p>
    <w:p w14:paraId="57071A8C" w14:textId="77777777" w:rsidR="00D824EA" w:rsidRDefault="00D824EA" w:rsidP="00D824EA">
      <w:pPr>
        <w:pStyle w:val="NormalWeb"/>
        <w:spacing w:before="240" w:beforeAutospacing="0" w:after="240" w:afterAutospacing="0" w:line="480" w:lineRule="auto"/>
        <w:ind w:left="1080"/>
        <w:jc w:val="both"/>
      </w:pPr>
    </w:p>
    <w:p w14:paraId="32354342" w14:textId="70BD5115" w:rsidR="00D824EA" w:rsidRPr="00D824EA" w:rsidRDefault="00D824EA" w:rsidP="00D824EA">
      <w:pPr>
        <w:pStyle w:val="NormalWeb"/>
        <w:spacing w:before="240" w:beforeAutospacing="0" w:after="240" w:afterAutospacing="0" w:line="480" w:lineRule="auto"/>
        <w:ind w:left="3240"/>
      </w:pPr>
      <w:r>
        <w:rPr>
          <w:color w:val="000000"/>
          <w:shd w:val="clear" w:color="auto" w:fill="FFFFFF"/>
        </w:rPr>
        <w:lastRenderedPageBreak/>
        <w:t xml:space="preserve">Tabel 4.1. Entitas </w:t>
      </w:r>
      <w:r>
        <w:rPr>
          <w:i/>
          <w:iCs/>
          <w:color w:val="000000"/>
          <w:shd w:val="clear" w:color="auto" w:fill="FFFFFF"/>
        </w:rPr>
        <w:t>users</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2408"/>
        <w:gridCol w:w="2346"/>
        <w:gridCol w:w="2475"/>
      </w:tblGrid>
      <w:tr w:rsidR="00D824EA" w:rsidRPr="00D824EA" w14:paraId="6D7EF895" w14:textId="77777777" w:rsidTr="00D824EA">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201EF" w14:textId="77777777" w:rsidR="00D824EA" w:rsidRPr="00D824EA" w:rsidRDefault="00D824EA" w:rsidP="00D824EA">
            <w:pPr>
              <w:jc w:val="center"/>
              <w:rPr>
                <w:sz w:val="24"/>
                <w:szCs w:val="24"/>
              </w:rPr>
            </w:pPr>
            <w:r w:rsidRPr="00D824EA">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0831" w14:textId="77777777" w:rsidR="00D824EA" w:rsidRPr="00D824EA" w:rsidRDefault="00D824EA" w:rsidP="00D824EA">
            <w:pPr>
              <w:jc w:val="center"/>
              <w:rPr>
                <w:sz w:val="24"/>
                <w:szCs w:val="24"/>
              </w:rPr>
            </w:pPr>
            <w:r w:rsidRPr="00D824EA">
              <w:rPr>
                <w:color w:val="000000"/>
                <w:sz w:val="24"/>
                <w:szCs w:val="24"/>
                <w:shd w:val="clear" w:color="auto" w:fill="FFFFFF"/>
              </w:rPr>
              <w:t>Tipe Data</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3F586" w14:textId="77777777" w:rsidR="00D824EA" w:rsidRPr="00D824EA" w:rsidRDefault="00D824EA" w:rsidP="00D824EA">
            <w:pPr>
              <w:jc w:val="center"/>
              <w:rPr>
                <w:sz w:val="24"/>
                <w:szCs w:val="24"/>
              </w:rPr>
            </w:pPr>
            <w:r w:rsidRPr="00D824EA">
              <w:rPr>
                <w:color w:val="000000"/>
                <w:sz w:val="24"/>
                <w:szCs w:val="24"/>
                <w:shd w:val="clear" w:color="auto" w:fill="FFFFFF"/>
              </w:rPr>
              <w:t>Keterangan</w:t>
            </w:r>
          </w:p>
        </w:tc>
      </w:tr>
      <w:tr w:rsidR="00D824EA" w:rsidRPr="00D824EA" w14:paraId="52C092F8" w14:textId="77777777" w:rsidTr="00D824EA">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36357" w14:textId="77777777" w:rsidR="00D824EA" w:rsidRPr="00D824EA" w:rsidRDefault="00D824EA" w:rsidP="00D824EA">
            <w:pPr>
              <w:jc w:val="center"/>
              <w:rPr>
                <w:sz w:val="24"/>
                <w:szCs w:val="24"/>
              </w:rPr>
            </w:pPr>
            <w:r w:rsidRPr="00D824EA">
              <w:rPr>
                <w:i/>
                <w:iCs/>
                <w:color w:val="000000"/>
                <w:sz w:val="24"/>
                <w:szCs w:val="24"/>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6DA24" w14:textId="77777777" w:rsidR="00D824EA" w:rsidRPr="00D824EA" w:rsidRDefault="00D824EA" w:rsidP="00D824EA">
            <w:pPr>
              <w:jc w:val="center"/>
              <w:rPr>
                <w:sz w:val="24"/>
                <w:szCs w:val="24"/>
              </w:rPr>
            </w:pPr>
            <w:r w:rsidRPr="00D824EA">
              <w:rPr>
                <w:i/>
                <w:iCs/>
                <w:color w:val="000000"/>
                <w:sz w:val="24"/>
                <w:szCs w:val="24"/>
                <w:shd w:val="clear" w:color="auto" w:fill="FFFFFF"/>
              </w:rPr>
              <w:t>bigint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B999A" w14:textId="77777777" w:rsidR="00D824EA" w:rsidRPr="00D824EA" w:rsidRDefault="00D824EA" w:rsidP="00D824EA">
            <w:pPr>
              <w:jc w:val="center"/>
              <w:rPr>
                <w:sz w:val="24"/>
                <w:szCs w:val="24"/>
              </w:rPr>
            </w:pPr>
            <w:r w:rsidRPr="00D824EA">
              <w:rPr>
                <w:i/>
                <w:iCs/>
                <w:color w:val="000000"/>
                <w:sz w:val="24"/>
                <w:szCs w:val="24"/>
                <w:shd w:val="clear" w:color="auto" w:fill="FFFFFF"/>
              </w:rPr>
              <w:t xml:space="preserve">Id </w:t>
            </w:r>
            <w:r w:rsidRPr="00D824EA">
              <w:rPr>
                <w:color w:val="000000"/>
                <w:sz w:val="24"/>
                <w:szCs w:val="24"/>
                <w:shd w:val="clear" w:color="auto" w:fill="FFFFFF"/>
              </w:rPr>
              <w:t>akun pengguna</w:t>
            </w:r>
          </w:p>
        </w:tc>
      </w:tr>
      <w:tr w:rsidR="00D824EA" w:rsidRPr="00D824EA" w14:paraId="5173AB7F" w14:textId="77777777" w:rsidTr="00D824EA">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30EC2" w14:textId="77777777" w:rsidR="00D824EA" w:rsidRPr="00D824EA" w:rsidRDefault="00D824EA" w:rsidP="00D824EA">
            <w:pPr>
              <w:jc w:val="center"/>
              <w:rPr>
                <w:sz w:val="24"/>
                <w:szCs w:val="24"/>
              </w:rPr>
            </w:pPr>
            <w:r w:rsidRPr="00D824EA">
              <w:rPr>
                <w:i/>
                <w:iCs/>
                <w:color w:val="000000"/>
                <w:sz w:val="24"/>
                <w:szCs w:val="24"/>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9FA12"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7D52" w14:textId="77777777" w:rsidR="00D824EA" w:rsidRPr="00D824EA" w:rsidRDefault="00D824EA" w:rsidP="00D824EA">
            <w:pPr>
              <w:jc w:val="center"/>
              <w:rPr>
                <w:sz w:val="24"/>
                <w:szCs w:val="24"/>
              </w:rPr>
            </w:pPr>
            <w:r w:rsidRPr="00D824EA">
              <w:rPr>
                <w:color w:val="000000"/>
                <w:sz w:val="24"/>
                <w:szCs w:val="24"/>
                <w:shd w:val="clear" w:color="auto" w:fill="FFFFFF"/>
              </w:rPr>
              <w:t>Nama akun</w:t>
            </w:r>
          </w:p>
        </w:tc>
      </w:tr>
      <w:tr w:rsidR="00D824EA" w:rsidRPr="00D824EA" w14:paraId="44B9812A" w14:textId="77777777" w:rsidTr="00D824EA">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8E0" w14:textId="77777777" w:rsidR="00D824EA" w:rsidRPr="00D824EA" w:rsidRDefault="00D824EA" w:rsidP="00D824EA">
            <w:pPr>
              <w:jc w:val="center"/>
              <w:rPr>
                <w:sz w:val="24"/>
                <w:szCs w:val="24"/>
              </w:rPr>
            </w:pPr>
            <w:r w:rsidRPr="00D824EA">
              <w:rPr>
                <w:i/>
                <w:iCs/>
                <w:color w:val="000000"/>
                <w:sz w:val="24"/>
                <w:szCs w:val="24"/>
                <w:shd w:val="clear" w:color="auto" w:fill="FFFFFF"/>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23F3D"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D648" w14:textId="77777777" w:rsidR="00D824EA" w:rsidRPr="00D824EA" w:rsidRDefault="00D824EA" w:rsidP="00D824EA">
            <w:pPr>
              <w:jc w:val="center"/>
              <w:rPr>
                <w:sz w:val="24"/>
                <w:szCs w:val="24"/>
              </w:rPr>
            </w:pPr>
            <w:r w:rsidRPr="00D824EA">
              <w:rPr>
                <w:i/>
                <w:iCs/>
                <w:color w:val="000000"/>
                <w:sz w:val="24"/>
                <w:szCs w:val="24"/>
                <w:shd w:val="clear" w:color="auto" w:fill="FFFFFF"/>
              </w:rPr>
              <w:t xml:space="preserve">Password </w:t>
            </w:r>
            <w:r w:rsidRPr="00D824EA">
              <w:rPr>
                <w:color w:val="000000"/>
                <w:sz w:val="24"/>
                <w:szCs w:val="24"/>
                <w:shd w:val="clear" w:color="auto" w:fill="FFFFFF"/>
              </w:rPr>
              <w:t>akun</w:t>
            </w:r>
          </w:p>
        </w:tc>
      </w:tr>
    </w:tbl>
    <w:p w14:paraId="4A8658A4" w14:textId="79F7CB0A" w:rsidR="00D824EA" w:rsidRPr="00D824EA" w:rsidRDefault="00D824EA" w:rsidP="00D824EA">
      <w:pPr>
        <w:spacing w:line="480" w:lineRule="auto"/>
        <w:jc w:val="both"/>
        <w:rPr>
          <w:color w:val="000000"/>
          <w:sz w:val="24"/>
          <w:szCs w:val="24"/>
          <w:shd w:val="clear" w:color="auto" w:fill="FFFFFF"/>
        </w:rPr>
      </w:pPr>
    </w:p>
    <w:p w14:paraId="551145A3" w14:textId="562362D4" w:rsidR="00D824EA" w:rsidRPr="00D824EA" w:rsidRDefault="00D824EA" w:rsidP="00D824EA">
      <w:pPr>
        <w:pStyle w:val="NormalWeb"/>
        <w:numPr>
          <w:ilvl w:val="0"/>
          <w:numId w:val="51"/>
        </w:numPr>
        <w:spacing w:before="240" w:beforeAutospacing="0" w:after="240" w:afterAutospacing="0" w:line="480" w:lineRule="auto"/>
        <w:jc w:val="both"/>
      </w:pPr>
      <w:r w:rsidRPr="00D824EA">
        <w:rPr>
          <w:color w:val="000000"/>
          <w:shd w:val="clear" w:color="auto" w:fill="FFFFFF"/>
        </w:rPr>
        <w:t xml:space="preserve">Entitas </w:t>
      </w:r>
      <w:r w:rsidRPr="00D824EA">
        <w:rPr>
          <w:i/>
          <w:iCs/>
          <w:color w:val="000000"/>
          <w:shd w:val="clear" w:color="auto" w:fill="FFFFFF"/>
        </w:rPr>
        <w:t>inventory</w:t>
      </w:r>
      <w:r w:rsidRPr="00D824EA">
        <w:rPr>
          <w:color w:val="000000"/>
          <w:shd w:val="clear" w:color="auto" w:fill="FFFFFF"/>
        </w:rPr>
        <w:t xml:space="preserve"> menyimpan informasi barang dari semua gudang. Tabel ini memiliki 8 buah atribut. Semua atribut beserta penjelasan dari entitas ini dapat dilihat pada tabel di bawah ini.</w:t>
      </w:r>
    </w:p>
    <w:p w14:paraId="12A9719C" w14:textId="77777777" w:rsidR="00D824EA" w:rsidRPr="00D824EA" w:rsidRDefault="00D824EA" w:rsidP="00D824EA">
      <w:pPr>
        <w:spacing w:before="240" w:after="240" w:line="480" w:lineRule="auto"/>
        <w:ind w:left="1080"/>
        <w:jc w:val="center"/>
        <w:rPr>
          <w:sz w:val="24"/>
          <w:szCs w:val="24"/>
        </w:rPr>
      </w:pPr>
      <w:r w:rsidRPr="00D824EA">
        <w:rPr>
          <w:color w:val="000000"/>
          <w:sz w:val="24"/>
          <w:szCs w:val="24"/>
          <w:shd w:val="clear" w:color="auto" w:fill="FFFFFF"/>
        </w:rPr>
        <w:t xml:space="preserve">Tabel 4.2. Entitas </w:t>
      </w:r>
      <w:r w:rsidRPr="00D824EA">
        <w:rPr>
          <w:i/>
          <w:iCs/>
          <w:color w:val="000000"/>
          <w:sz w:val="24"/>
          <w:szCs w:val="24"/>
          <w:shd w:val="clear" w:color="auto" w:fill="FFFFFF"/>
        </w:rPr>
        <w:t>inventory</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2342"/>
        <w:gridCol w:w="2297"/>
        <w:gridCol w:w="2590"/>
      </w:tblGrid>
      <w:tr w:rsidR="00D824EA" w:rsidRPr="00D824EA" w14:paraId="2C01B4F5"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816A9" w14:textId="77777777" w:rsidR="00D824EA" w:rsidRPr="00D824EA" w:rsidRDefault="00D824EA" w:rsidP="00D824EA">
            <w:pPr>
              <w:jc w:val="center"/>
              <w:rPr>
                <w:sz w:val="24"/>
                <w:szCs w:val="24"/>
              </w:rPr>
            </w:pPr>
            <w:r w:rsidRPr="00D824EA">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1295" w14:textId="77777777" w:rsidR="00D824EA" w:rsidRPr="00D824EA" w:rsidRDefault="00D824EA" w:rsidP="00D824EA">
            <w:pPr>
              <w:jc w:val="center"/>
              <w:rPr>
                <w:sz w:val="24"/>
                <w:szCs w:val="24"/>
              </w:rPr>
            </w:pPr>
            <w:r w:rsidRPr="00D824EA">
              <w:rPr>
                <w:color w:val="000000"/>
                <w:sz w:val="24"/>
                <w:szCs w:val="24"/>
                <w:shd w:val="clear" w:color="auto" w:fill="FFFFFF"/>
              </w:rPr>
              <w:t>Tipe Data</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7B905" w14:textId="77777777" w:rsidR="00D824EA" w:rsidRPr="00D824EA" w:rsidRDefault="00D824EA" w:rsidP="00D824EA">
            <w:pPr>
              <w:jc w:val="center"/>
              <w:rPr>
                <w:sz w:val="24"/>
                <w:szCs w:val="24"/>
              </w:rPr>
            </w:pPr>
            <w:r w:rsidRPr="00D824EA">
              <w:rPr>
                <w:color w:val="000000"/>
                <w:sz w:val="24"/>
                <w:szCs w:val="24"/>
                <w:shd w:val="clear" w:color="auto" w:fill="FFFFFF"/>
              </w:rPr>
              <w:t>Keterangan</w:t>
            </w:r>
          </w:p>
        </w:tc>
      </w:tr>
      <w:tr w:rsidR="00D824EA" w:rsidRPr="00D824EA" w14:paraId="4F730E5D"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7E110" w14:textId="77777777" w:rsidR="00D824EA" w:rsidRPr="00D824EA" w:rsidRDefault="00D824EA" w:rsidP="00D824EA">
            <w:pPr>
              <w:jc w:val="center"/>
              <w:rPr>
                <w:sz w:val="24"/>
                <w:szCs w:val="24"/>
              </w:rPr>
            </w:pPr>
            <w:r w:rsidRPr="00D824EA">
              <w:rPr>
                <w:i/>
                <w:iCs/>
                <w:color w:val="000000"/>
                <w:sz w:val="24"/>
                <w:szCs w:val="24"/>
                <w:shd w:val="clear" w:color="auto" w:fill="FFFFFF"/>
              </w:rPr>
              <w:t>kode_brg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F648"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20F55" w14:textId="77777777" w:rsidR="00D824EA" w:rsidRPr="00D824EA" w:rsidRDefault="00D824EA" w:rsidP="00D824EA">
            <w:pPr>
              <w:jc w:val="center"/>
              <w:rPr>
                <w:sz w:val="24"/>
                <w:szCs w:val="24"/>
              </w:rPr>
            </w:pPr>
            <w:r w:rsidRPr="00D824EA">
              <w:rPr>
                <w:color w:val="000000"/>
                <w:sz w:val="24"/>
                <w:szCs w:val="24"/>
                <w:shd w:val="clear" w:color="auto" w:fill="FFFFFF"/>
              </w:rPr>
              <w:t>Kode barang</w:t>
            </w:r>
          </w:p>
        </w:tc>
      </w:tr>
      <w:tr w:rsidR="00D824EA" w:rsidRPr="00D824EA" w14:paraId="341C6ECC"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E180" w14:textId="77777777" w:rsidR="00D824EA" w:rsidRPr="00D824EA" w:rsidRDefault="00D824EA" w:rsidP="00D824EA">
            <w:pPr>
              <w:jc w:val="center"/>
              <w:rPr>
                <w:sz w:val="24"/>
                <w:szCs w:val="24"/>
              </w:rPr>
            </w:pPr>
            <w:r w:rsidRPr="00D824EA">
              <w:rPr>
                <w:i/>
                <w:iCs/>
                <w:color w:val="000000"/>
                <w:sz w:val="24"/>
                <w:szCs w:val="24"/>
                <w:shd w:val="clear" w:color="auto" w:fill="FFFFFF"/>
              </w:rPr>
              <w:t>nama_brg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9AB91"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798C4" w14:textId="77777777" w:rsidR="00D824EA" w:rsidRPr="00D824EA" w:rsidRDefault="00D824EA" w:rsidP="00D824EA">
            <w:pPr>
              <w:jc w:val="center"/>
              <w:rPr>
                <w:sz w:val="24"/>
                <w:szCs w:val="24"/>
              </w:rPr>
            </w:pPr>
            <w:r w:rsidRPr="00D824EA">
              <w:rPr>
                <w:color w:val="000000"/>
                <w:sz w:val="24"/>
                <w:szCs w:val="24"/>
                <w:shd w:val="clear" w:color="auto" w:fill="FFFFFF"/>
              </w:rPr>
              <w:t>Nama barang</w:t>
            </w:r>
          </w:p>
        </w:tc>
      </w:tr>
      <w:tr w:rsidR="00D824EA" w:rsidRPr="00D824EA" w14:paraId="050EC89D"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3488C" w14:textId="77777777" w:rsidR="00D824EA" w:rsidRPr="00D824EA" w:rsidRDefault="00D824EA" w:rsidP="00D824EA">
            <w:pPr>
              <w:jc w:val="center"/>
              <w:rPr>
                <w:sz w:val="24"/>
                <w:szCs w:val="24"/>
              </w:rPr>
            </w:pPr>
            <w:r w:rsidRPr="00D824EA">
              <w:rPr>
                <w:i/>
                <w:iCs/>
                <w:color w:val="000000"/>
                <w:sz w:val="24"/>
                <w:szCs w:val="24"/>
                <w:shd w:val="clear" w:color="auto" w:fill="FFFFFF"/>
              </w:rPr>
              <w:t>kode_divisi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304CA"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A2BB" w14:textId="77777777" w:rsidR="00D824EA" w:rsidRPr="00D824EA" w:rsidRDefault="00D824EA" w:rsidP="00D824EA">
            <w:pPr>
              <w:jc w:val="center"/>
              <w:rPr>
                <w:sz w:val="24"/>
                <w:szCs w:val="24"/>
              </w:rPr>
            </w:pPr>
            <w:r w:rsidRPr="00D824EA">
              <w:rPr>
                <w:color w:val="000000"/>
                <w:sz w:val="24"/>
                <w:szCs w:val="24"/>
                <w:shd w:val="clear" w:color="auto" w:fill="FFFFFF"/>
              </w:rPr>
              <w:t>Divisi barang</w:t>
            </w:r>
          </w:p>
        </w:tc>
      </w:tr>
      <w:tr w:rsidR="00D824EA" w:rsidRPr="00D824EA" w14:paraId="7A3F368E"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2D8FF" w14:textId="77777777" w:rsidR="00D824EA" w:rsidRPr="00D824EA" w:rsidRDefault="00D824EA" w:rsidP="00D824EA">
            <w:pPr>
              <w:jc w:val="center"/>
              <w:rPr>
                <w:sz w:val="24"/>
                <w:szCs w:val="24"/>
              </w:rPr>
            </w:pPr>
            <w:r w:rsidRPr="00D824EA">
              <w:rPr>
                <w:i/>
                <w:iCs/>
                <w:color w:val="000000"/>
                <w:sz w:val="24"/>
                <w:szCs w:val="24"/>
                <w:shd w:val="clear" w:color="auto" w:fill="FFFFFF"/>
              </w:rPr>
              <w:t>kode_jenis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7DAF"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949D" w14:textId="77777777" w:rsidR="00D824EA" w:rsidRPr="00D824EA" w:rsidRDefault="00D824EA" w:rsidP="00D824EA">
            <w:pPr>
              <w:jc w:val="center"/>
              <w:rPr>
                <w:sz w:val="24"/>
                <w:szCs w:val="24"/>
              </w:rPr>
            </w:pPr>
            <w:r w:rsidRPr="00D824EA">
              <w:rPr>
                <w:color w:val="000000"/>
                <w:sz w:val="24"/>
                <w:szCs w:val="24"/>
                <w:shd w:val="clear" w:color="auto" w:fill="FFFFFF"/>
              </w:rPr>
              <w:t>Jenis barang</w:t>
            </w:r>
          </w:p>
        </w:tc>
      </w:tr>
      <w:tr w:rsidR="00D824EA" w:rsidRPr="00D824EA" w14:paraId="5A8AE896"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CD886" w14:textId="77777777" w:rsidR="00D824EA" w:rsidRPr="00D824EA" w:rsidRDefault="00D824EA" w:rsidP="00D824EA">
            <w:pPr>
              <w:jc w:val="center"/>
              <w:rPr>
                <w:sz w:val="24"/>
                <w:szCs w:val="24"/>
              </w:rPr>
            </w:pPr>
            <w:r w:rsidRPr="00D824EA">
              <w:rPr>
                <w:i/>
                <w:iCs/>
                <w:color w:val="000000"/>
                <w:sz w:val="24"/>
                <w:szCs w:val="24"/>
                <w:shd w:val="clear" w:color="auto" w:fill="FFFFFF"/>
              </w:rPr>
              <w:t>kode_type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B7F18"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7A391" w14:textId="77777777" w:rsidR="00D824EA" w:rsidRPr="00D824EA" w:rsidRDefault="00D824EA" w:rsidP="00D824EA">
            <w:pPr>
              <w:jc w:val="center"/>
              <w:rPr>
                <w:sz w:val="24"/>
                <w:szCs w:val="24"/>
              </w:rPr>
            </w:pPr>
            <w:r w:rsidRPr="00D824EA">
              <w:rPr>
                <w:color w:val="000000"/>
                <w:sz w:val="24"/>
                <w:szCs w:val="24"/>
                <w:shd w:val="clear" w:color="auto" w:fill="FFFFFF"/>
              </w:rPr>
              <w:t>Tipe barang</w:t>
            </w:r>
          </w:p>
        </w:tc>
      </w:tr>
      <w:tr w:rsidR="00D824EA" w:rsidRPr="00D824EA" w14:paraId="05194CEA"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9A686" w14:textId="77777777" w:rsidR="00D824EA" w:rsidRPr="00D824EA" w:rsidRDefault="00D824EA" w:rsidP="00D824EA">
            <w:pPr>
              <w:jc w:val="center"/>
              <w:rPr>
                <w:sz w:val="24"/>
                <w:szCs w:val="24"/>
              </w:rPr>
            </w:pPr>
            <w:r w:rsidRPr="00D824EA">
              <w:rPr>
                <w:i/>
                <w:iCs/>
                <w:color w:val="000000"/>
                <w:sz w:val="24"/>
                <w:szCs w:val="24"/>
                <w:shd w:val="clear" w:color="auto" w:fill="FFFFFF"/>
              </w:rPr>
              <w:t>id_satuan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628F6" w14:textId="77777777" w:rsidR="00D824EA" w:rsidRPr="00D824EA" w:rsidRDefault="00D824EA" w:rsidP="00D824EA">
            <w:pPr>
              <w:jc w:val="center"/>
              <w:rPr>
                <w:sz w:val="24"/>
                <w:szCs w:val="24"/>
              </w:rPr>
            </w:pPr>
            <w:r w:rsidRPr="00D824EA">
              <w:rPr>
                <w:i/>
                <w:iCs/>
                <w:color w:val="000000"/>
                <w:sz w:val="24"/>
                <w:szCs w:val="24"/>
                <w:shd w:val="clear" w:color="auto" w:fill="FFFFFF"/>
              </w:rPr>
              <w:t>int</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E4DBE" w14:textId="77777777" w:rsidR="00D824EA" w:rsidRPr="00D824EA" w:rsidRDefault="00D824EA" w:rsidP="00D824EA">
            <w:pPr>
              <w:jc w:val="center"/>
              <w:rPr>
                <w:sz w:val="24"/>
                <w:szCs w:val="24"/>
              </w:rPr>
            </w:pPr>
            <w:r w:rsidRPr="00D824EA">
              <w:rPr>
                <w:color w:val="000000"/>
                <w:sz w:val="24"/>
                <w:szCs w:val="24"/>
                <w:shd w:val="clear" w:color="auto" w:fill="FFFFFF"/>
              </w:rPr>
              <w:t>Satuan barang</w:t>
            </w:r>
          </w:p>
        </w:tc>
      </w:tr>
      <w:tr w:rsidR="00D824EA" w:rsidRPr="00D824EA" w14:paraId="766CF070"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86D26" w14:textId="77777777" w:rsidR="00D824EA" w:rsidRPr="00D824EA" w:rsidRDefault="00D824EA" w:rsidP="00D824EA">
            <w:pPr>
              <w:jc w:val="center"/>
              <w:rPr>
                <w:sz w:val="24"/>
                <w:szCs w:val="24"/>
              </w:rPr>
            </w:pPr>
            <w:r w:rsidRPr="00D824EA">
              <w:rPr>
                <w:i/>
                <w:iCs/>
                <w:color w:val="000000"/>
                <w:sz w:val="24"/>
                <w:szCs w:val="24"/>
                <w:shd w:val="clear" w:color="auto" w:fill="FFFFFF"/>
              </w:rPr>
              <w:t>hrg_jual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10DC" w14:textId="77777777" w:rsidR="00D824EA" w:rsidRPr="00D824EA" w:rsidRDefault="00D824EA" w:rsidP="00D824EA">
            <w:pPr>
              <w:jc w:val="center"/>
              <w:rPr>
                <w:sz w:val="24"/>
                <w:szCs w:val="24"/>
              </w:rPr>
            </w:pPr>
            <w:r w:rsidRPr="00D824EA">
              <w:rPr>
                <w:i/>
                <w:iCs/>
                <w:color w:val="000000"/>
                <w:sz w:val="24"/>
                <w:szCs w:val="24"/>
                <w:shd w:val="clear" w:color="auto" w:fill="FFFFFF"/>
              </w:rPr>
              <w:t>float</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3C1C1" w14:textId="77777777" w:rsidR="00D824EA" w:rsidRPr="00D824EA" w:rsidRDefault="00D824EA" w:rsidP="00D824EA">
            <w:pPr>
              <w:jc w:val="center"/>
              <w:rPr>
                <w:sz w:val="24"/>
                <w:szCs w:val="24"/>
              </w:rPr>
            </w:pPr>
            <w:r w:rsidRPr="00D824EA">
              <w:rPr>
                <w:color w:val="000000"/>
                <w:sz w:val="24"/>
                <w:szCs w:val="24"/>
                <w:shd w:val="clear" w:color="auto" w:fill="FFFFFF"/>
              </w:rPr>
              <w:t>Harga jual barang</w:t>
            </w:r>
          </w:p>
        </w:tc>
      </w:tr>
      <w:tr w:rsidR="00D824EA" w:rsidRPr="00D824EA" w14:paraId="5CAE061A" w14:textId="77777777" w:rsidTr="00D824EA">
        <w:tc>
          <w:tcPr>
            <w:tcW w:w="2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0E509" w14:textId="77777777" w:rsidR="00D824EA" w:rsidRPr="00D824EA" w:rsidRDefault="00D824EA" w:rsidP="00D824EA">
            <w:pPr>
              <w:jc w:val="center"/>
              <w:rPr>
                <w:sz w:val="24"/>
                <w:szCs w:val="24"/>
              </w:rPr>
            </w:pPr>
            <w:r w:rsidRPr="00D824EA">
              <w:rPr>
                <w:color w:val="000000"/>
                <w:sz w:val="24"/>
                <w:szCs w:val="24"/>
                <w:shd w:val="clear" w:color="auto" w:fill="FFFFFF"/>
              </w:rPr>
              <w:t>keterangan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F56EC"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66E9C" w14:textId="77777777" w:rsidR="00D824EA" w:rsidRPr="00D824EA" w:rsidRDefault="00D824EA" w:rsidP="00D824EA">
            <w:pPr>
              <w:jc w:val="center"/>
              <w:rPr>
                <w:sz w:val="24"/>
                <w:szCs w:val="24"/>
              </w:rPr>
            </w:pPr>
            <w:r w:rsidRPr="00D824EA">
              <w:rPr>
                <w:color w:val="000000"/>
                <w:sz w:val="24"/>
                <w:szCs w:val="24"/>
                <w:shd w:val="clear" w:color="auto" w:fill="FFFFFF"/>
              </w:rPr>
              <w:t>Keterangan barang</w:t>
            </w:r>
          </w:p>
        </w:tc>
      </w:tr>
    </w:tbl>
    <w:p w14:paraId="60A6A5C0" w14:textId="1B2CEC76" w:rsidR="0023274E" w:rsidRDefault="0023274E" w:rsidP="00D824EA">
      <w:pPr>
        <w:pStyle w:val="ListParagraph"/>
        <w:spacing w:line="480" w:lineRule="auto"/>
        <w:ind w:left="1080"/>
        <w:jc w:val="both"/>
        <w:rPr>
          <w:color w:val="000000"/>
          <w:sz w:val="24"/>
          <w:szCs w:val="24"/>
          <w:shd w:val="clear" w:color="auto" w:fill="FFFFFF"/>
        </w:rPr>
      </w:pPr>
    </w:p>
    <w:p w14:paraId="7459BCE1" w14:textId="0840329A" w:rsidR="00D824EA" w:rsidRPr="00D824EA" w:rsidRDefault="0023274E" w:rsidP="00D824EA">
      <w:pPr>
        <w:pStyle w:val="NormalWeb"/>
        <w:numPr>
          <w:ilvl w:val="0"/>
          <w:numId w:val="51"/>
        </w:numPr>
        <w:spacing w:before="240" w:beforeAutospacing="0" w:after="240" w:afterAutospacing="0" w:line="480" w:lineRule="auto"/>
        <w:jc w:val="both"/>
      </w:pPr>
      <w:r>
        <w:rPr>
          <w:color w:val="000000"/>
          <w:shd w:val="clear" w:color="auto" w:fill="FFFFFF"/>
        </w:rPr>
        <w:lastRenderedPageBreak/>
        <w:t xml:space="preserve">Entitas </w:t>
      </w:r>
      <w:r w:rsidR="00D824EA" w:rsidRPr="00D824EA">
        <w:rPr>
          <w:i/>
          <w:iCs/>
          <w:color w:val="000000"/>
          <w:shd w:val="clear" w:color="auto" w:fill="FFFFFF"/>
        </w:rPr>
        <w:t>invjenis</w:t>
      </w:r>
      <w:r w:rsidR="00D824EA" w:rsidRPr="00D824EA">
        <w:rPr>
          <w:color w:val="000000"/>
          <w:shd w:val="clear" w:color="auto" w:fill="FFFFFF"/>
        </w:rPr>
        <w:t xml:space="preserve"> menyimpan data jenis barang. Terdapat 2 atribut yang disediakan pada tabel ini. Atribut beserta penjelasan dari tabel ini dapat dilihat pada tabel berikut ini.</w:t>
      </w:r>
    </w:p>
    <w:p w14:paraId="31AFEAC4" w14:textId="77777777" w:rsidR="00D824EA" w:rsidRPr="00D824EA" w:rsidRDefault="00D824EA" w:rsidP="00D824EA">
      <w:pPr>
        <w:spacing w:before="240" w:after="240" w:line="480" w:lineRule="auto"/>
        <w:ind w:left="1080"/>
        <w:jc w:val="center"/>
        <w:rPr>
          <w:sz w:val="24"/>
          <w:szCs w:val="24"/>
        </w:rPr>
      </w:pPr>
      <w:r w:rsidRPr="00D824EA">
        <w:rPr>
          <w:color w:val="000000"/>
          <w:sz w:val="24"/>
          <w:szCs w:val="24"/>
          <w:shd w:val="clear" w:color="auto" w:fill="FFFFFF"/>
        </w:rPr>
        <w:t xml:space="preserve">Tabel 4.3. Entitas </w:t>
      </w:r>
      <w:r w:rsidRPr="00D824EA">
        <w:rPr>
          <w:i/>
          <w:iCs/>
          <w:color w:val="000000"/>
          <w:sz w:val="24"/>
          <w:szCs w:val="24"/>
          <w:shd w:val="clear" w:color="auto" w:fill="FFFFFF"/>
        </w:rPr>
        <w:t>invjenis</w:t>
      </w:r>
      <w:r w:rsidRPr="00D824EA">
        <w:rPr>
          <w:color w:val="000000"/>
          <w:sz w:val="24"/>
          <w:szCs w:val="24"/>
          <w:shd w:val="clear" w:color="auto" w:fill="FFFFFF"/>
        </w:rPr>
        <w:t> </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2268"/>
        <w:gridCol w:w="2693"/>
        <w:gridCol w:w="2268"/>
      </w:tblGrid>
      <w:tr w:rsidR="00D824EA" w:rsidRPr="00D824EA" w14:paraId="616F21AC" w14:textId="77777777" w:rsidTr="00D824EA">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E31C0" w14:textId="77777777" w:rsidR="00D824EA" w:rsidRPr="00D824EA" w:rsidRDefault="00D824EA" w:rsidP="00D824EA">
            <w:pPr>
              <w:jc w:val="center"/>
              <w:rPr>
                <w:sz w:val="24"/>
                <w:szCs w:val="24"/>
              </w:rPr>
            </w:pPr>
            <w:r w:rsidRPr="00D824EA">
              <w:rPr>
                <w:color w:val="000000"/>
                <w:sz w:val="24"/>
                <w:szCs w:val="24"/>
                <w:shd w:val="clear" w:color="auto" w:fill="FFFFFF"/>
              </w:rPr>
              <w:t>Nama Atribut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76B5" w14:textId="77777777" w:rsidR="00D824EA" w:rsidRPr="00D824EA" w:rsidRDefault="00D824EA" w:rsidP="00D824EA">
            <w:pPr>
              <w:jc w:val="center"/>
              <w:rPr>
                <w:sz w:val="24"/>
                <w:szCs w:val="24"/>
              </w:rPr>
            </w:pPr>
            <w:r w:rsidRPr="00D824EA">
              <w:rPr>
                <w:color w:val="000000"/>
                <w:sz w:val="24"/>
                <w:szCs w:val="24"/>
                <w:shd w:val="clear" w:color="auto" w:fill="FFFFFF"/>
              </w:rPr>
              <w:t>Tipe Data</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1BD11" w14:textId="77777777" w:rsidR="00D824EA" w:rsidRPr="00D824EA" w:rsidRDefault="00D824EA" w:rsidP="00D824EA">
            <w:pPr>
              <w:jc w:val="center"/>
              <w:rPr>
                <w:sz w:val="24"/>
                <w:szCs w:val="24"/>
              </w:rPr>
            </w:pPr>
            <w:r w:rsidRPr="00D824EA">
              <w:rPr>
                <w:color w:val="000000"/>
                <w:sz w:val="24"/>
                <w:szCs w:val="24"/>
                <w:shd w:val="clear" w:color="auto" w:fill="FFFFFF"/>
              </w:rPr>
              <w:t>Keterangan</w:t>
            </w:r>
          </w:p>
        </w:tc>
      </w:tr>
      <w:tr w:rsidR="00D824EA" w:rsidRPr="00D824EA" w14:paraId="10016797" w14:textId="77777777" w:rsidTr="00D824EA">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9DEB" w14:textId="77777777" w:rsidR="00D824EA" w:rsidRPr="00D824EA" w:rsidRDefault="00D824EA" w:rsidP="00D824EA">
            <w:pPr>
              <w:jc w:val="center"/>
              <w:rPr>
                <w:sz w:val="24"/>
                <w:szCs w:val="24"/>
              </w:rPr>
            </w:pPr>
            <w:r w:rsidRPr="00D824EA">
              <w:rPr>
                <w:color w:val="000000"/>
                <w:sz w:val="24"/>
                <w:szCs w:val="24"/>
                <w:shd w:val="clear" w:color="auto" w:fill="FFFFFF"/>
              </w:rPr>
              <w:t>kode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649CA"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9A951" w14:textId="77777777" w:rsidR="00D824EA" w:rsidRPr="00D824EA" w:rsidRDefault="00D824EA" w:rsidP="00D824EA">
            <w:pPr>
              <w:jc w:val="center"/>
              <w:rPr>
                <w:sz w:val="24"/>
                <w:szCs w:val="24"/>
              </w:rPr>
            </w:pPr>
            <w:r w:rsidRPr="00D824EA">
              <w:rPr>
                <w:color w:val="000000"/>
                <w:sz w:val="24"/>
                <w:szCs w:val="24"/>
                <w:shd w:val="clear" w:color="auto" w:fill="FFFFFF"/>
              </w:rPr>
              <w:t>Kode jenis</w:t>
            </w:r>
          </w:p>
        </w:tc>
      </w:tr>
      <w:tr w:rsidR="00D824EA" w:rsidRPr="00D824EA" w14:paraId="611A9F69" w14:textId="77777777" w:rsidTr="00D824EA">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B332" w14:textId="77777777" w:rsidR="00D824EA" w:rsidRPr="00D824EA" w:rsidRDefault="00D824EA" w:rsidP="00D824EA">
            <w:pPr>
              <w:jc w:val="center"/>
              <w:rPr>
                <w:sz w:val="24"/>
                <w:szCs w:val="24"/>
              </w:rPr>
            </w:pPr>
            <w:r w:rsidRPr="00D824EA">
              <w:rPr>
                <w:color w:val="000000"/>
                <w:sz w:val="24"/>
                <w:szCs w:val="24"/>
                <w:shd w:val="clear" w:color="auto" w:fill="FFFFFF"/>
              </w:rPr>
              <w:t>jenis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A4681"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F8553" w14:textId="77777777" w:rsidR="00D824EA" w:rsidRPr="00D824EA" w:rsidRDefault="00D824EA" w:rsidP="00D824EA">
            <w:pPr>
              <w:jc w:val="center"/>
              <w:rPr>
                <w:sz w:val="24"/>
                <w:szCs w:val="24"/>
              </w:rPr>
            </w:pPr>
            <w:r w:rsidRPr="00D824EA">
              <w:rPr>
                <w:color w:val="000000"/>
                <w:sz w:val="24"/>
                <w:szCs w:val="24"/>
                <w:shd w:val="clear" w:color="auto" w:fill="FFFFFF"/>
              </w:rPr>
              <w:t>Nama jenis</w:t>
            </w:r>
          </w:p>
        </w:tc>
      </w:tr>
    </w:tbl>
    <w:p w14:paraId="692EA221" w14:textId="55626C50" w:rsidR="0023274E" w:rsidRDefault="0023274E" w:rsidP="00D824EA">
      <w:pPr>
        <w:pStyle w:val="ListParagraph"/>
        <w:spacing w:line="480" w:lineRule="auto"/>
        <w:ind w:left="1080"/>
        <w:jc w:val="both"/>
        <w:rPr>
          <w:color w:val="000000"/>
          <w:sz w:val="24"/>
          <w:szCs w:val="24"/>
          <w:shd w:val="clear" w:color="auto" w:fill="FFFFFF"/>
        </w:rPr>
      </w:pPr>
    </w:p>
    <w:p w14:paraId="7CBEBF61" w14:textId="1BD1B6F7" w:rsidR="00D824EA" w:rsidRPr="00D824EA" w:rsidRDefault="0023274E" w:rsidP="00D824EA">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D824EA" w:rsidRPr="00D824EA">
        <w:rPr>
          <w:i/>
          <w:iCs/>
          <w:color w:val="000000"/>
          <w:shd w:val="clear" w:color="auto" w:fill="FFFFFF"/>
        </w:rPr>
        <w:t>invdivisi</w:t>
      </w:r>
      <w:r w:rsidR="00D824EA" w:rsidRPr="00D824EA">
        <w:rPr>
          <w:color w:val="000000"/>
          <w:shd w:val="clear" w:color="auto" w:fill="FFFFFF"/>
        </w:rPr>
        <w:t xml:space="preserve"> menyimpan data divisi barang. Terdapat 2 atribut yang disediakan pada tabel ini. Atribut serta penjelasan dapat dilihat pada tabel berikut ini.</w:t>
      </w:r>
    </w:p>
    <w:p w14:paraId="3CC0F06A" w14:textId="77777777" w:rsidR="00D824EA" w:rsidRPr="00D824EA" w:rsidRDefault="00D824EA" w:rsidP="00D824EA">
      <w:pPr>
        <w:spacing w:before="240" w:after="240" w:line="480" w:lineRule="auto"/>
        <w:ind w:left="1080"/>
        <w:jc w:val="center"/>
        <w:rPr>
          <w:sz w:val="24"/>
          <w:szCs w:val="24"/>
        </w:rPr>
      </w:pPr>
      <w:r w:rsidRPr="00D824EA">
        <w:rPr>
          <w:color w:val="000000"/>
          <w:sz w:val="24"/>
          <w:szCs w:val="24"/>
          <w:shd w:val="clear" w:color="auto" w:fill="FFFFFF"/>
        </w:rPr>
        <w:t xml:space="preserve">Tabel 4.4. Entitas </w:t>
      </w:r>
      <w:r w:rsidRPr="00D824EA">
        <w:rPr>
          <w:i/>
          <w:iCs/>
          <w:color w:val="000000"/>
          <w:sz w:val="24"/>
          <w:szCs w:val="24"/>
          <w:shd w:val="clear" w:color="auto" w:fill="FFFFFF"/>
        </w:rPr>
        <w:t>invdivisi</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2268"/>
        <w:gridCol w:w="2693"/>
        <w:gridCol w:w="2268"/>
      </w:tblGrid>
      <w:tr w:rsidR="00D824EA" w:rsidRPr="00D824EA" w14:paraId="16E36483" w14:textId="77777777" w:rsidTr="00D824EA">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3D5DE" w14:textId="77777777" w:rsidR="00D824EA" w:rsidRPr="00D824EA" w:rsidRDefault="00D824EA" w:rsidP="00D824EA">
            <w:pPr>
              <w:jc w:val="center"/>
              <w:rPr>
                <w:sz w:val="24"/>
                <w:szCs w:val="24"/>
              </w:rPr>
            </w:pPr>
            <w:r w:rsidRPr="00D824EA">
              <w:rPr>
                <w:color w:val="000000"/>
                <w:sz w:val="24"/>
                <w:szCs w:val="24"/>
                <w:shd w:val="clear" w:color="auto" w:fill="FFFFFF"/>
              </w:rPr>
              <w:t>Nama Atribut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8ACD" w14:textId="77777777" w:rsidR="00D824EA" w:rsidRPr="00D824EA" w:rsidRDefault="00D824EA" w:rsidP="00D824EA">
            <w:pPr>
              <w:jc w:val="center"/>
              <w:rPr>
                <w:sz w:val="24"/>
                <w:szCs w:val="24"/>
              </w:rPr>
            </w:pPr>
            <w:r w:rsidRPr="00D824EA">
              <w:rPr>
                <w:color w:val="000000"/>
                <w:sz w:val="24"/>
                <w:szCs w:val="24"/>
                <w:shd w:val="clear" w:color="auto" w:fill="FFFFFF"/>
              </w:rPr>
              <w:t>Tipe Data</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9BC8E" w14:textId="77777777" w:rsidR="00D824EA" w:rsidRPr="00D824EA" w:rsidRDefault="00D824EA" w:rsidP="00D824EA">
            <w:pPr>
              <w:jc w:val="center"/>
              <w:rPr>
                <w:sz w:val="24"/>
                <w:szCs w:val="24"/>
              </w:rPr>
            </w:pPr>
            <w:r w:rsidRPr="00D824EA">
              <w:rPr>
                <w:color w:val="000000"/>
                <w:sz w:val="24"/>
                <w:szCs w:val="24"/>
                <w:shd w:val="clear" w:color="auto" w:fill="FFFFFF"/>
              </w:rPr>
              <w:t>Keterangan</w:t>
            </w:r>
          </w:p>
        </w:tc>
      </w:tr>
      <w:tr w:rsidR="00D824EA" w:rsidRPr="00D824EA" w14:paraId="586362C6" w14:textId="77777777" w:rsidTr="00D824EA">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3AFA9" w14:textId="77777777" w:rsidR="00D824EA" w:rsidRPr="00D824EA" w:rsidRDefault="00D824EA" w:rsidP="00D824EA">
            <w:pPr>
              <w:jc w:val="center"/>
              <w:rPr>
                <w:sz w:val="24"/>
                <w:szCs w:val="24"/>
              </w:rPr>
            </w:pPr>
            <w:r w:rsidRPr="00D824EA">
              <w:rPr>
                <w:color w:val="000000"/>
                <w:sz w:val="24"/>
                <w:szCs w:val="24"/>
                <w:shd w:val="clear" w:color="auto" w:fill="FFFFFF"/>
              </w:rPr>
              <w:t>kode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6B778"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3E9A" w14:textId="77777777" w:rsidR="00D824EA" w:rsidRPr="00D824EA" w:rsidRDefault="00D824EA" w:rsidP="00D824EA">
            <w:pPr>
              <w:jc w:val="center"/>
              <w:rPr>
                <w:sz w:val="24"/>
                <w:szCs w:val="24"/>
              </w:rPr>
            </w:pPr>
            <w:r w:rsidRPr="00D824EA">
              <w:rPr>
                <w:color w:val="000000"/>
                <w:sz w:val="24"/>
                <w:szCs w:val="24"/>
                <w:shd w:val="clear" w:color="auto" w:fill="FFFFFF"/>
              </w:rPr>
              <w:t>Kode divisi</w:t>
            </w:r>
          </w:p>
        </w:tc>
      </w:tr>
      <w:tr w:rsidR="00D824EA" w:rsidRPr="00D824EA" w14:paraId="22227BC7" w14:textId="77777777" w:rsidTr="00D824EA">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350C" w14:textId="77777777" w:rsidR="00D824EA" w:rsidRPr="00D824EA" w:rsidRDefault="00D824EA" w:rsidP="00D824EA">
            <w:pPr>
              <w:jc w:val="center"/>
              <w:rPr>
                <w:sz w:val="24"/>
                <w:szCs w:val="24"/>
              </w:rPr>
            </w:pPr>
            <w:r w:rsidRPr="00D824EA">
              <w:rPr>
                <w:color w:val="000000"/>
                <w:sz w:val="24"/>
                <w:szCs w:val="24"/>
                <w:shd w:val="clear" w:color="auto" w:fill="FFFFFF"/>
              </w:rPr>
              <w:t>divisi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CF583"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368A6" w14:textId="77777777" w:rsidR="00D824EA" w:rsidRPr="00D824EA" w:rsidRDefault="00D824EA" w:rsidP="00D824EA">
            <w:pPr>
              <w:jc w:val="center"/>
              <w:rPr>
                <w:sz w:val="24"/>
                <w:szCs w:val="24"/>
              </w:rPr>
            </w:pPr>
            <w:r w:rsidRPr="00D824EA">
              <w:rPr>
                <w:color w:val="000000"/>
                <w:sz w:val="24"/>
                <w:szCs w:val="24"/>
                <w:shd w:val="clear" w:color="auto" w:fill="FFFFFF"/>
              </w:rPr>
              <w:t>Nama divisi</w:t>
            </w:r>
          </w:p>
        </w:tc>
      </w:tr>
    </w:tbl>
    <w:p w14:paraId="73BD308A" w14:textId="1FF3421C" w:rsidR="0023274E" w:rsidRDefault="0023274E" w:rsidP="00D824EA">
      <w:pPr>
        <w:pStyle w:val="ListParagraph"/>
        <w:spacing w:line="480" w:lineRule="auto"/>
        <w:ind w:left="1080"/>
        <w:jc w:val="both"/>
        <w:rPr>
          <w:color w:val="000000"/>
          <w:sz w:val="24"/>
          <w:szCs w:val="24"/>
          <w:shd w:val="clear" w:color="auto" w:fill="FFFFFF"/>
        </w:rPr>
      </w:pPr>
    </w:p>
    <w:p w14:paraId="46A6177C" w14:textId="470956C0" w:rsidR="00D824EA" w:rsidRPr="00D824EA" w:rsidRDefault="0023274E" w:rsidP="00D824EA">
      <w:pPr>
        <w:pStyle w:val="NormalWeb"/>
        <w:numPr>
          <w:ilvl w:val="0"/>
          <w:numId w:val="51"/>
        </w:numPr>
        <w:spacing w:before="240" w:beforeAutospacing="0" w:after="240" w:afterAutospacing="0" w:line="480" w:lineRule="auto"/>
        <w:jc w:val="both"/>
      </w:pPr>
      <w:r>
        <w:rPr>
          <w:color w:val="000000"/>
          <w:shd w:val="clear" w:color="auto" w:fill="FFFFFF"/>
        </w:rPr>
        <w:t>Entitas</w:t>
      </w:r>
      <w:r w:rsidR="00D824EA">
        <w:rPr>
          <w:color w:val="000000"/>
          <w:shd w:val="clear" w:color="auto" w:fill="FFFFFF"/>
        </w:rPr>
        <w:t xml:space="preserve"> </w:t>
      </w:r>
      <w:r w:rsidR="00D824EA" w:rsidRPr="00D824EA">
        <w:rPr>
          <w:i/>
          <w:iCs/>
          <w:color w:val="000000"/>
          <w:shd w:val="clear" w:color="auto" w:fill="FFFFFF"/>
        </w:rPr>
        <w:t>invgudang</w:t>
      </w:r>
      <w:r w:rsidR="00D824EA" w:rsidRPr="00D824EA">
        <w:rPr>
          <w:color w:val="000000"/>
          <w:shd w:val="clear" w:color="auto" w:fill="FFFFFF"/>
        </w:rPr>
        <w:t xml:space="preserve"> menyimpan data gudang yang menjadi lokasi disimpannya kumpulan barang. Terdapat 4 atribut yang disediakan pada tabel ini. Semua atribut serta penjelasan untuk entitas ini dapat dilihat pada tabel di bawah ini.</w:t>
      </w:r>
    </w:p>
    <w:p w14:paraId="7C9A70EB" w14:textId="77777777" w:rsidR="00D824EA" w:rsidRPr="00D824EA" w:rsidRDefault="00D824EA" w:rsidP="00D824EA">
      <w:pPr>
        <w:pStyle w:val="NormalWeb"/>
        <w:spacing w:before="240" w:beforeAutospacing="0" w:after="240" w:afterAutospacing="0" w:line="480" w:lineRule="auto"/>
        <w:ind w:left="1080"/>
        <w:jc w:val="both"/>
      </w:pPr>
    </w:p>
    <w:p w14:paraId="6CDFC34A" w14:textId="77777777" w:rsidR="00D824EA" w:rsidRPr="00D824EA" w:rsidRDefault="00D824EA" w:rsidP="00D824EA">
      <w:pPr>
        <w:spacing w:before="240" w:after="240" w:line="480" w:lineRule="auto"/>
        <w:ind w:left="2160" w:firstLine="720"/>
        <w:jc w:val="both"/>
        <w:rPr>
          <w:sz w:val="24"/>
          <w:szCs w:val="24"/>
        </w:rPr>
      </w:pPr>
      <w:r w:rsidRPr="00D824EA">
        <w:rPr>
          <w:color w:val="000000"/>
          <w:sz w:val="24"/>
          <w:szCs w:val="24"/>
          <w:shd w:val="clear" w:color="auto" w:fill="FFFFFF"/>
        </w:rPr>
        <w:lastRenderedPageBreak/>
        <w:t xml:space="preserve">Tabel 4.5. Entitas </w:t>
      </w:r>
      <w:r w:rsidRPr="00D824EA">
        <w:rPr>
          <w:i/>
          <w:iCs/>
          <w:color w:val="000000"/>
          <w:sz w:val="24"/>
          <w:szCs w:val="24"/>
          <w:shd w:val="clear" w:color="auto" w:fill="FFFFFF"/>
        </w:rPr>
        <w:t>invgudang</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2308"/>
        <w:gridCol w:w="2271"/>
        <w:gridCol w:w="2650"/>
      </w:tblGrid>
      <w:tr w:rsidR="00D824EA" w:rsidRPr="00D824EA" w14:paraId="18654156" w14:textId="77777777" w:rsidTr="00D824EA">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E684" w14:textId="77777777" w:rsidR="00D824EA" w:rsidRPr="00D824EA" w:rsidRDefault="00D824EA" w:rsidP="00D824EA">
            <w:pPr>
              <w:jc w:val="center"/>
              <w:rPr>
                <w:sz w:val="24"/>
                <w:szCs w:val="24"/>
              </w:rPr>
            </w:pPr>
            <w:r w:rsidRPr="00D824EA">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40E1" w14:textId="77777777" w:rsidR="00D824EA" w:rsidRPr="00D824EA" w:rsidRDefault="00D824EA" w:rsidP="00D824EA">
            <w:pPr>
              <w:jc w:val="center"/>
              <w:rPr>
                <w:sz w:val="24"/>
                <w:szCs w:val="24"/>
              </w:rPr>
            </w:pPr>
            <w:r w:rsidRPr="00D824EA">
              <w:rPr>
                <w:color w:val="000000"/>
                <w:sz w:val="24"/>
                <w:szCs w:val="24"/>
                <w:shd w:val="clear" w:color="auto" w:fill="FFFFFF"/>
              </w:rPr>
              <w:t>Tipe Data</w:t>
            </w:r>
          </w:p>
        </w:tc>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8B2EF" w14:textId="77777777" w:rsidR="00D824EA" w:rsidRPr="00D824EA" w:rsidRDefault="00D824EA" w:rsidP="00D824EA">
            <w:pPr>
              <w:jc w:val="center"/>
              <w:rPr>
                <w:sz w:val="24"/>
                <w:szCs w:val="24"/>
              </w:rPr>
            </w:pPr>
            <w:r w:rsidRPr="00D824EA">
              <w:rPr>
                <w:color w:val="000000"/>
                <w:sz w:val="24"/>
                <w:szCs w:val="24"/>
                <w:shd w:val="clear" w:color="auto" w:fill="FFFFFF"/>
              </w:rPr>
              <w:t>Keterangan</w:t>
            </w:r>
          </w:p>
        </w:tc>
      </w:tr>
      <w:tr w:rsidR="00D824EA" w:rsidRPr="00D824EA" w14:paraId="7C48A627" w14:textId="77777777" w:rsidTr="00D824EA">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830CB" w14:textId="77777777" w:rsidR="00D824EA" w:rsidRPr="00D824EA" w:rsidRDefault="00D824EA" w:rsidP="00D824EA">
            <w:pPr>
              <w:jc w:val="center"/>
              <w:rPr>
                <w:sz w:val="24"/>
                <w:szCs w:val="24"/>
              </w:rPr>
            </w:pPr>
            <w:r w:rsidRPr="00D824EA">
              <w:rPr>
                <w:color w:val="000000"/>
                <w:sz w:val="24"/>
                <w:szCs w:val="24"/>
                <w:shd w:val="clear" w:color="auto" w:fill="FFFFFF"/>
              </w:rPr>
              <w:t>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4D090"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1DEAE" w14:textId="77777777" w:rsidR="00D824EA" w:rsidRPr="00D824EA" w:rsidRDefault="00D824EA" w:rsidP="00D824EA">
            <w:pPr>
              <w:jc w:val="center"/>
              <w:rPr>
                <w:sz w:val="24"/>
                <w:szCs w:val="24"/>
              </w:rPr>
            </w:pPr>
            <w:r w:rsidRPr="00D824EA">
              <w:rPr>
                <w:color w:val="000000"/>
                <w:sz w:val="24"/>
                <w:szCs w:val="24"/>
                <w:shd w:val="clear" w:color="auto" w:fill="FFFFFF"/>
              </w:rPr>
              <w:t>Kode gudang</w:t>
            </w:r>
          </w:p>
        </w:tc>
      </w:tr>
      <w:tr w:rsidR="00D824EA" w:rsidRPr="00D824EA" w14:paraId="735B884B" w14:textId="77777777" w:rsidTr="00D824EA">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B2A6C" w14:textId="77777777" w:rsidR="00D824EA" w:rsidRPr="00D824EA" w:rsidRDefault="00D824EA" w:rsidP="00D824EA">
            <w:pPr>
              <w:jc w:val="center"/>
              <w:rPr>
                <w:sz w:val="24"/>
                <w:szCs w:val="24"/>
              </w:rPr>
            </w:pPr>
            <w:r w:rsidRPr="00D824EA">
              <w:rPr>
                <w:color w:val="000000"/>
                <w:sz w:val="24"/>
                <w:szCs w:val="24"/>
                <w:shd w:val="clear" w:color="auto" w:fill="FFFFFF"/>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71546"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066F" w14:textId="77777777" w:rsidR="00D824EA" w:rsidRPr="00D824EA" w:rsidRDefault="00D824EA" w:rsidP="00D824EA">
            <w:pPr>
              <w:jc w:val="center"/>
              <w:rPr>
                <w:sz w:val="24"/>
                <w:szCs w:val="24"/>
              </w:rPr>
            </w:pPr>
            <w:r w:rsidRPr="00D824EA">
              <w:rPr>
                <w:color w:val="000000"/>
                <w:sz w:val="24"/>
                <w:szCs w:val="24"/>
                <w:shd w:val="clear" w:color="auto" w:fill="FFFFFF"/>
              </w:rPr>
              <w:t>Nama gudang</w:t>
            </w:r>
          </w:p>
        </w:tc>
      </w:tr>
      <w:tr w:rsidR="00D824EA" w:rsidRPr="00D824EA" w14:paraId="2271B1FC" w14:textId="77777777" w:rsidTr="00D824EA">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89963" w14:textId="77777777" w:rsidR="00D824EA" w:rsidRPr="00D824EA" w:rsidRDefault="00D824EA" w:rsidP="00D824EA">
            <w:pPr>
              <w:jc w:val="center"/>
              <w:rPr>
                <w:sz w:val="24"/>
                <w:szCs w:val="24"/>
              </w:rPr>
            </w:pPr>
            <w:r w:rsidRPr="00D824EA">
              <w:rPr>
                <w:color w:val="000000"/>
                <w:sz w:val="24"/>
                <w:szCs w:val="24"/>
                <w:shd w:val="clear" w:color="auto" w:fill="FFFFFF"/>
              </w:rPr>
              <w:t>alamat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1336C"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E8284" w14:textId="77777777" w:rsidR="00D824EA" w:rsidRPr="00D824EA" w:rsidRDefault="00D824EA" w:rsidP="00D824EA">
            <w:pPr>
              <w:jc w:val="center"/>
              <w:rPr>
                <w:sz w:val="24"/>
                <w:szCs w:val="24"/>
              </w:rPr>
            </w:pPr>
            <w:r w:rsidRPr="00D824EA">
              <w:rPr>
                <w:color w:val="000000"/>
                <w:sz w:val="24"/>
                <w:szCs w:val="24"/>
                <w:shd w:val="clear" w:color="auto" w:fill="FFFFFF"/>
              </w:rPr>
              <w:t>Alamat gudang</w:t>
            </w:r>
          </w:p>
        </w:tc>
      </w:tr>
      <w:tr w:rsidR="00D824EA" w:rsidRPr="00D824EA" w14:paraId="0304DC67" w14:textId="77777777" w:rsidTr="00D824EA">
        <w:tc>
          <w:tcPr>
            <w:tcW w:w="23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5D494" w14:textId="77777777" w:rsidR="00D824EA" w:rsidRPr="00D824EA" w:rsidRDefault="00D824EA" w:rsidP="00D824EA">
            <w:pPr>
              <w:jc w:val="center"/>
              <w:rPr>
                <w:sz w:val="24"/>
                <w:szCs w:val="24"/>
              </w:rPr>
            </w:pPr>
            <w:r w:rsidRPr="00D824EA">
              <w:rPr>
                <w:color w:val="000000"/>
                <w:sz w:val="24"/>
                <w:szCs w:val="24"/>
                <w:shd w:val="clear" w:color="auto" w:fill="FFFFFF"/>
              </w:rPr>
              <w:t>keterangan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2F46" w14:textId="77777777" w:rsidR="00D824EA" w:rsidRPr="00D824EA" w:rsidRDefault="00D824EA" w:rsidP="00D824EA">
            <w:pPr>
              <w:jc w:val="center"/>
              <w:rPr>
                <w:sz w:val="24"/>
                <w:szCs w:val="24"/>
              </w:rPr>
            </w:pPr>
            <w:r w:rsidRPr="00D824EA">
              <w:rPr>
                <w:i/>
                <w:iCs/>
                <w:color w:val="000000"/>
                <w:sz w:val="24"/>
                <w:szCs w:val="24"/>
                <w:shd w:val="clear" w:color="auto" w:fill="FFFFFF"/>
              </w:rPr>
              <w:t>varchar</w:t>
            </w:r>
          </w:p>
        </w:tc>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4D7E" w14:textId="77777777" w:rsidR="00D824EA" w:rsidRPr="00D824EA" w:rsidRDefault="00D824EA" w:rsidP="00D824EA">
            <w:pPr>
              <w:jc w:val="center"/>
              <w:rPr>
                <w:sz w:val="24"/>
                <w:szCs w:val="24"/>
              </w:rPr>
            </w:pPr>
            <w:r w:rsidRPr="00D824EA">
              <w:rPr>
                <w:color w:val="000000"/>
                <w:sz w:val="24"/>
                <w:szCs w:val="24"/>
                <w:shd w:val="clear" w:color="auto" w:fill="FFFFFF"/>
              </w:rPr>
              <w:t>Keterangan gudang</w:t>
            </w:r>
          </w:p>
        </w:tc>
      </w:tr>
    </w:tbl>
    <w:p w14:paraId="1F4D539D" w14:textId="6C88182F" w:rsidR="00605CD9" w:rsidRDefault="00605CD9" w:rsidP="00D824EA">
      <w:pPr>
        <w:pStyle w:val="ListParagraph"/>
        <w:spacing w:line="480" w:lineRule="auto"/>
        <w:ind w:left="1080"/>
        <w:jc w:val="both"/>
        <w:rPr>
          <w:color w:val="000000"/>
          <w:sz w:val="24"/>
          <w:szCs w:val="24"/>
          <w:shd w:val="clear" w:color="auto" w:fill="FFFFFF"/>
        </w:rPr>
      </w:pPr>
    </w:p>
    <w:p w14:paraId="110F5E8A" w14:textId="08D9BE5E" w:rsidR="00753668" w:rsidRPr="00753668" w:rsidRDefault="00605CD9"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i/>
          <w:iCs/>
          <w:color w:val="000000"/>
          <w:shd w:val="clear" w:color="auto" w:fill="FFFFFF"/>
        </w:rPr>
        <w:t>invtype</w:t>
      </w:r>
      <w:r w:rsidR="00753668" w:rsidRPr="00753668">
        <w:rPr>
          <w:color w:val="000000"/>
          <w:shd w:val="clear" w:color="auto" w:fill="FFFFFF"/>
        </w:rPr>
        <w:t xml:space="preserve"> menyimpan data tipe barang. Terdapat 2 atribut yang disediakan pada tabel ini. Untuk atribut serta penjelasan dapat dilihat pada tabel berikut ini.</w:t>
      </w:r>
    </w:p>
    <w:p w14:paraId="15AA9C24" w14:textId="77777777" w:rsidR="00753668" w:rsidRPr="00753668" w:rsidRDefault="00753668" w:rsidP="00753668">
      <w:pPr>
        <w:spacing w:before="240" w:after="240" w:line="480" w:lineRule="auto"/>
        <w:ind w:left="1080"/>
        <w:jc w:val="center"/>
        <w:rPr>
          <w:sz w:val="24"/>
          <w:szCs w:val="24"/>
        </w:rPr>
      </w:pPr>
      <w:r w:rsidRPr="00753668">
        <w:rPr>
          <w:color w:val="000000"/>
          <w:sz w:val="24"/>
          <w:szCs w:val="24"/>
          <w:shd w:val="clear" w:color="auto" w:fill="FFFFFF"/>
        </w:rPr>
        <w:t xml:space="preserve">Tabel 4.6. Entitas </w:t>
      </w:r>
      <w:r w:rsidRPr="00753668">
        <w:rPr>
          <w:i/>
          <w:iCs/>
          <w:color w:val="000000"/>
          <w:sz w:val="24"/>
          <w:szCs w:val="24"/>
          <w:shd w:val="clear" w:color="auto" w:fill="FFFFFF"/>
        </w:rPr>
        <w:t>invtype</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2268"/>
        <w:gridCol w:w="2268"/>
        <w:gridCol w:w="2693"/>
      </w:tblGrid>
      <w:tr w:rsidR="00753668" w:rsidRPr="00753668" w14:paraId="66C34C4F" w14:textId="77777777" w:rsidTr="00753668">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D9E8"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8865"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59935"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1AA430C0" w14:textId="77777777" w:rsidTr="00753668">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36C88" w14:textId="77777777" w:rsidR="00753668" w:rsidRPr="00753668" w:rsidRDefault="00753668" w:rsidP="00753668">
            <w:pPr>
              <w:jc w:val="center"/>
              <w:rPr>
                <w:sz w:val="24"/>
                <w:szCs w:val="24"/>
              </w:rPr>
            </w:pPr>
            <w:r w:rsidRPr="00753668">
              <w:rPr>
                <w:color w:val="000000"/>
                <w:sz w:val="24"/>
                <w:szCs w:val="24"/>
                <w:shd w:val="clear" w:color="auto" w:fill="FFFFFF"/>
              </w:rPr>
              <w:t>kode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78495"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6269D" w14:textId="77777777" w:rsidR="00753668" w:rsidRPr="00753668" w:rsidRDefault="00753668" w:rsidP="00753668">
            <w:pPr>
              <w:jc w:val="center"/>
              <w:rPr>
                <w:sz w:val="24"/>
                <w:szCs w:val="24"/>
              </w:rPr>
            </w:pPr>
            <w:r w:rsidRPr="00753668">
              <w:rPr>
                <w:color w:val="000000"/>
                <w:sz w:val="24"/>
                <w:szCs w:val="24"/>
                <w:shd w:val="clear" w:color="auto" w:fill="FFFFFF"/>
              </w:rPr>
              <w:t>Kode tipe</w:t>
            </w:r>
          </w:p>
        </w:tc>
      </w:tr>
      <w:tr w:rsidR="00753668" w:rsidRPr="00753668" w14:paraId="60EFBBCC" w14:textId="77777777" w:rsidTr="00753668">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EF5D1" w14:textId="77777777" w:rsidR="00753668" w:rsidRPr="00753668" w:rsidRDefault="00753668" w:rsidP="00753668">
            <w:pPr>
              <w:jc w:val="center"/>
              <w:rPr>
                <w:sz w:val="24"/>
                <w:szCs w:val="24"/>
              </w:rPr>
            </w:pPr>
            <w:r w:rsidRPr="00753668">
              <w:rPr>
                <w:color w:val="000000"/>
                <w:sz w:val="24"/>
                <w:szCs w:val="24"/>
                <w:shd w:val="clear" w:color="auto" w:fill="FFFFFF"/>
              </w:rPr>
              <w:t>type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91205"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4FB0C" w14:textId="77777777" w:rsidR="00753668" w:rsidRPr="00753668" w:rsidRDefault="00753668" w:rsidP="00753668">
            <w:pPr>
              <w:jc w:val="center"/>
              <w:rPr>
                <w:sz w:val="24"/>
                <w:szCs w:val="24"/>
              </w:rPr>
            </w:pPr>
            <w:r w:rsidRPr="00753668">
              <w:rPr>
                <w:color w:val="000000"/>
                <w:sz w:val="24"/>
                <w:szCs w:val="24"/>
                <w:shd w:val="clear" w:color="auto" w:fill="FFFFFF"/>
              </w:rPr>
              <w:t>Nama tipe</w:t>
            </w:r>
          </w:p>
        </w:tc>
      </w:tr>
    </w:tbl>
    <w:p w14:paraId="0CDFC83D" w14:textId="6804630A" w:rsidR="00605CD9" w:rsidRDefault="00605CD9" w:rsidP="00753668">
      <w:pPr>
        <w:pStyle w:val="ListParagraph"/>
        <w:spacing w:line="480" w:lineRule="auto"/>
        <w:ind w:left="1080"/>
        <w:jc w:val="both"/>
        <w:rPr>
          <w:color w:val="000000"/>
          <w:sz w:val="24"/>
          <w:szCs w:val="24"/>
          <w:shd w:val="clear" w:color="auto" w:fill="FFFFFF"/>
        </w:rPr>
      </w:pPr>
    </w:p>
    <w:p w14:paraId="48F6452E" w14:textId="3EF22417" w:rsidR="00753668" w:rsidRPr="00753668" w:rsidRDefault="00605CD9"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color w:val="000000"/>
          <w:shd w:val="clear" w:color="auto" w:fill="FFFFFF"/>
        </w:rPr>
        <w:t xml:space="preserve">beli menyimpan data transaksi pembelian barang dari </w:t>
      </w:r>
      <w:r w:rsidR="00753668" w:rsidRPr="00753668">
        <w:rPr>
          <w:i/>
          <w:iCs/>
          <w:color w:val="000000"/>
          <w:shd w:val="clear" w:color="auto" w:fill="FFFFFF"/>
        </w:rPr>
        <w:t>supplier</w:t>
      </w:r>
      <w:r w:rsidR="00753668" w:rsidRPr="00753668">
        <w:rPr>
          <w:color w:val="000000"/>
          <w:shd w:val="clear" w:color="auto" w:fill="FFFFFF"/>
        </w:rPr>
        <w:t>. Terdapat 11 atribut yang disediakan pada tabel ini. Atribut serta penjelasan telah dijabarkan pada tabel berikut ini.</w:t>
      </w:r>
    </w:p>
    <w:p w14:paraId="2AC8DEC3" w14:textId="77777777" w:rsidR="00753668" w:rsidRPr="00753668" w:rsidRDefault="00753668" w:rsidP="00753668">
      <w:pPr>
        <w:spacing w:before="240" w:after="240" w:line="480" w:lineRule="auto"/>
        <w:ind w:left="3240"/>
        <w:rPr>
          <w:sz w:val="24"/>
          <w:szCs w:val="24"/>
        </w:rPr>
      </w:pPr>
      <w:r w:rsidRPr="00753668">
        <w:rPr>
          <w:color w:val="000000"/>
          <w:sz w:val="24"/>
          <w:szCs w:val="24"/>
          <w:shd w:val="clear" w:color="auto" w:fill="FFFFFF"/>
        </w:rPr>
        <w:t>Tabel 4.7. Entitas beli</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1774"/>
        <w:gridCol w:w="1867"/>
        <w:gridCol w:w="3588"/>
      </w:tblGrid>
      <w:tr w:rsidR="00753668" w:rsidRPr="00753668" w14:paraId="0B7243B9"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6ABA3"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39363"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A0A84"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52237D0F"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CB48C" w14:textId="77777777" w:rsidR="00753668" w:rsidRPr="00753668" w:rsidRDefault="00753668" w:rsidP="00753668">
            <w:pPr>
              <w:jc w:val="center"/>
              <w:rPr>
                <w:sz w:val="24"/>
                <w:szCs w:val="24"/>
              </w:rPr>
            </w:pPr>
            <w:r w:rsidRPr="00753668">
              <w:rPr>
                <w:i/>
                <w:iCs/>
                <w:color w:val="000000"/>
                <w:sz w:val="24"/>
                <w:szCs w:val="24"/>
                <w:shd w:val="clear" w:color="auto" w:fill="FFFFFF"/>
              </w:rPr>
              <w:t>no_bukti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3C5F"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3D65D" w14:textId="77777777" w:rsidR="00753668" w:rsidRPr="00753668" w:rsidRDefault="00753668" w:rsidP="00753668">
            <w:pPr>
              <w:jc w:val="center"/>
              <w:rPr>
                <w:sz w:val="24"/>
                <w:szCs w:val="24"/>
              </w:rPr>
            </w:pPr>
            <w:r w:rsidRPr="00753668">
              <w:rPr>
                <w:color w:val="000000"/>
                <w:sz w:val="24"/>
                <w:szCs w:val="24"/>
                <w:shd w:val="clear" w:color="auto" w:fill="FFFFFF"/>
              </w:rPr>
              <w:t>Nomor nota</w:t>
            </w:r>
          </w:p>
        </w:tc>
      </w:tr>
      <w:tr w:rsidR="00753668" w:rsidRPr="00753668" w14:paraId="1850C94C"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18908" w14:textId="77777777" w:rsidR="00753668" w:rsidRPr="00753668" w:rsidRDefault="00753668" w:rsidP="00753668">
            <w:pPr>
              <w:jc w:val="center"/>
              <w:rPr>
                <w:sz w:val="24"/>
                <w:szCs w:val="24"/>
              </w:rPr>
            </w:pPr>
            <w:r w:rsidRPr="00753668">
              <w:rPr>
                <w:color w:val="000000"/>
                <w:sz w:val="24"/>
                <w:szCs w:val="24"/>
                <w:shd w:val="clear" w:color="auto" w:fill="FFFFFF"/>
              </w:rPr>
              <w:lastRenderedPageBreak/>
              <w:t>tanggal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2D6EB"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BB523" w14:textId="77777777" w:rsidR="00753668" w:rsidRPr="00753668" w:rsidRDefault="00753668" w:rsidP="00753668">
            <w:pPr>
              <w:jc w:val="center"/>
              <w:rPr>
                <w:sz w:val="24"/>
                <w:szCs w:val="24"/>
              </w:rPr>
            </w:pPr>
            <w:r w:rsidRPr="00753668">
              <w:rPr>
                <w:color w:val="000000"/>
                <w:sz w:val="24"/>
                <w:szCs w:val="24"/>
                <w:shd w:val="clear" w:color="auto" w:fill="FFFFFF"/>
              </w:rPr>
              <w:t>Tanggal dimulainya transaksi</w:t>
            </w:r>
          </w:p>
        </w:tc>
      </w:tr>
      <w:tr w:rsidR="00753668" w:rsidRPr="00753668" w14:paraId="2C477E8F"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2A52" w14:textId="77777777" w:rsidR="00753668" w:rsidRPr="00753668" w:rsidRDefault="00753668" w:rsidP="00753668">
            <w:pPr>
              <w:jc w:val="center"/>
              <w:rPr>
                <w:sz w:val="24"/>
                <w:szCs w:val="24"/>
              </w:rPr>
            </w:pPr>
            <w:r w:rsidRPr="00753668">
              <w:rPr>
                <w:i/>
                <w:iCs/>
                <w:color w:val="000000"/>
                <w:sz w:val="24"/>
                <w:szCs w:val="24"/>
                <w:shd w:val="clear" w:color="auto" w:fill="FFFFFF"/>
              </w:rPr>
              <w:t>jatuh_tempo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F7118"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6F60" w14:textId="77777777" w:rsidR="00753668" w:rsidRPr="00753668" w:rsidRDefault="00753668" w:rsidP="00753668">
            <w:pPr>
              <w:jc w:val="center"/>
              <w:rPr>
                <w:sz w:val="24"/>
                <w:szCs w:val="24"/>
              </w:rPr>
            </w:pPr>
            <w:r w:rsidRPr="00753668">
              <w:rPr>
                <w:color w:val="000000"/>
                <w:sz w:val="24"/>
                <w:szCs w:val="24"/>
                <w:shd w:val="clear" w:color="auto" w:fill="FFFFFF"/>
              </w:rPr>
              <w:t>Tanggal jatuh tempo transaksi</w:t>
            </w:r>
          </w:p>
        </w:tc>
      </w:tr>
      <w:tr w:rsidR="00753668" w:rsidRPr="00753668" w14:paraId="1E129C9A"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EEEC4" w14:textId="77777777" w:rsidR="00753668" w:rsidRPr="00753668" w:rsidRDefault="00753668" w:rsidP="00753668">
            <w:pPr>
              <w:jc w:val="center"/>
              <w:rPr>
                <w:sz w:val="24"/>
                <w:szCs w:val="24"/>
              </w:rPr>
            </w:pPr>
            <w:r w:rsidRPr="00753668">
              <w:rPr>
                <w:i/>
                <w:iCs/>
                <w:color w:val="000000"/>
                <w:sz w:val="24"/>
                <w:szCs w:val="24"/>
                <w:shd w:val="clear" w:color="auto" w:fill="FFFFFF"/>
              </w:rPr>
              <w:t>kode_supp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C599"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B43BE" w14:textId="77777777" w:rsidR="00753668" w:rsidRPr="00753668" w:rsidRDefault="00753668" w:rsidP="00753668">
            <w:pPr>
              <w:jc w:val="center"/>
              <w:rPr>
                <w:sz w:val="24"/>
                <w:szCs w:val="24"/>
              </w:rPr>
            </w:pPr>
            <w:r w:rsidRPr="00753668">
              <w:rPr>
                <w:color w:val="000000"/>
                <w:sz w:val="24"/>
                <w:szCs w:val="24"/>
                <w:shd w:val="clear" w:color="auto" w:fill="FFFFFF"/>
              </w:rPr>
              <w:t xml:space="preserve">Identitas </w:t>
            </w:r>
            <w:r w:rsidRPr="00753668">
              <w:rPr>
                <w:i/>
                <w:iCs/>
                <w:color w:val="000000"/>
                <w:sz w:val="24"/>
                <w:szCs w:val="24"/>
                <w:shd w:val="clear" w:color="auto" w:fill="FFFFFF"/>
              </w:rPr>
              <w:t>supplier</w:t>
            </w:r>
          </w:p>
        </w:tc>
      </w:tr>
      <w:tr w:rsidR="00753668" w:rsidRPr="00753668" w14:paraId="7CD3FECF"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8BD9" w14:textId="77777777" w:rsidR="00753668" w:rsidRPr="00753668" w:rsidRDefault="00753668" w:rsidP="00753668">
            <w:pPr>
              <w:jc w:val="center"/>
              <w:rPr>
                <w:sz w:val="24"/>
                <w:szCs w:val="24"/>
              </w:rPr>
            </w:pPr>
            <w:r w:rsidRPr="00753668">
              <w:rPr>
                <w:i/>
                <w:iCs/>
                <w:color w:val="000000"/>
                <w:sz w:val="24"/>
                <w:szCs w:val="24"/>
                <w:shd w:val="clear" w:color="auto" w:fill="FFFFFF"/>
              </w:rPr>
              <w:t>sub_total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7DDC0" w14:textId="77777777" w:rsidR="00753668" w:rsidRPr="00753668" w:rsidRDefault="00753668" w:rsidP="00753668">
            <w:pPr>
              <w:jc w:val="center"/>
              <w:rPr>
                <w:sz w:val="24"/>
                <w:szCs w:val="24"/>
              </w:rPr>
            </w:pPr>
            <w:r w:rsidRPr="00753668">
              <w:rPr>
                <w:i/>
                <w:iCs/>
                <w:color w:val="000000"/>
                <w:sz w:val="24"/>
                <w:szCs w:val="24"/>
                <w:shd w:val="clear" w:color="auto" w:fill="FFFFFF"/>
              </w:rPr>
              <w:t>decimal</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C108" w14:textId="77777777" w:rsidR="00753668" w:rsidRPr="00753668" w:rsidRDefault="00753668" w:rsidP="00753668">
            <w:pPr>
              <w:jc w:val="center"/>
              <w:rPr>
                <w:sz w:val="24"/>
                <w:szCs w:val="24"/>
              </w:rPr>
            </w:pPr>
            <w:r w:rsidRPr="00753668">
              <w:rPr>
                <w:color w:val="000000"/>
                <w:sz w:val="24"/>
                <w:szCs w:val="24"/>
                <w:shd w:val="clear" w:color="auto" w:fill="FFFFFF"/>
              </w:rPr>
              <w:t>Harga sub total</w:t>
            </w:r>
          </w:p>
        </w:tc>
      </w:tr>
      <w:tr w:rsidR="00753668" w:rsidRPr="00753668" w14:paraId="7DFD77F4"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34029" w14:textId="77777777" w:rsidR="00753668" w:rsidRPr="00753668" w:rsidRDefault="00753668" w:rsidP="00753668">
            <w:pPr>
              <w:jc w:val="center"/>
              <w:rPr>
                <w:sz w:val="24"/>
                <w:szCs w:val="24"/>
              </w:rPr>
            </w:pPr>
            <w:r w:rsidRPr="00753668">
              <w:rPr>
                <w:i/>
                <w:iCs/>
                <w:color w:val="000000"/>
                <w:sz w:val="24"/>
                <w:szCs w:val="24"/>
                <w:shd w:val="clear" w:color="auto" w:fill="FFFFFF"/>
              </w:rPr>
              <w:t>persen_ppn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5391" w14:textId="77777777" w:rsidR="00753668" w:rsidRPr="00753668" w:rsidRDefault="00753668" w:rsidP="00753668">
            <w:pPr>
              <w:jc w:val="center"/>
              <w:rPr>
                <w:sz w:val="24"/>
                <w:szCs w:val="24"/>
              </w:rPr>
            </w:pPr>
            <w:r w:rsidRPr="00753668">
              <w:rPr>
                <w:i/>
                <w:iCs/>
                <w:color w:val="000000"/>
                <w:sz w:val="24"/>
                <w:szCs w:val="24"/>
                <w:shd w:val="clear" w:color="auto" w:fill="FFFFFF"/>
              </w:rPr>
              <w:t>int</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FA018" w14:textId="77777777" w:rsidR="00753668" w:rsidRPr="00753668" w:rsidRDefault="00753668" w:rsidP="00753668">
            <w:pPr>
              <w:jc w:val="center"/>
              <w:rPr>
                <w:sz w:val="24"/>
                <w:szCs w:val="24"/>
              </w:rPr>
            </w:pPr>
            <w:r w:rsidRPr="00753668">
              <w:rPr>
                <w:color w:val="000000"/>
                <w:sz w:val="24"/>
                <w:szCs w:val="24"/>
                <w:shd w:val="clear" w:color="auto" w:fill="FFFFFF"/>
              </w:rPr>
              <w:t>Persentase PPN</w:t>
            </w:r>
          </w:p>
        </w:tc>
      </w:tr>
      <w:tr w:rsidR="00753668" w:rsidRPr="00753668" w14:paraId="174AD360"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D788" w14:textId="77777777" w:rsidR="00753668" w:rsidRPr="00753668" w:rsidRDefault="00753668" w:rsidP="00753668">
            <w:pPr>
              <w:jc w:val="center"/>
              <w:rPr>
                <w:sz w:val="24"/>
                <w:szCs w:val="24"/>
              </w:rPr>
            </w:pPr>
            <w:r w:rsidRPr="00753668">
              <w:rPr>
                <w:color w:val="000000"/>
                <w:sz w:val="24"/>
                <w:szCs w:val="24"/>
                <w:shd w:val="clear" w:color="auto" w:fill="FFFFFF"/>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C6695" w14:textId="77777777" w:rsidR="00753668" w:rsidRPr="00753668" w:rsidRDefault="00753668" w:rsidP="00753668">
            <w:pPr>
              <w:jc w:val="center"/>
              <w:rPr>
                <w:sz w:val="24"/>
                <w:szCs w:val="24"/>
              </w:rPr>
            </w:pPr>
            <w:r w:rsidRPr="00753668">
              <w:rPr>
                <w:i/>
                <w:iCs/>
                <w:color w:val="000000"/>
                <w:sz w:val="24"/>
                <w:szCs w:val="24"/>
                <w:shd w:val="clear" w:color="auto" w:fill="FFFFFF"/>
              </w:rPr>
              <w:t>decimal</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82471" w14:textId="77777777" w:rsidR="00753668" w:rsidRPr="00753668" w:rsidRDefault="00753668" w:rsidP="00753668">
            <w:pPr>
              <w:jc w:val="center"/>
              <w:rPr>
                <w:sz w:val="24"/>
                <w:szCs w:val="24"/>
              </w:rPr>
            </w:pPr>
            <w:r w:rsidRPr="00753668">
              <w:rPr>
                <w:color w:val="000000"/>
                <w:sz w:val="24"/>
                <w:szCs w:val="24"/>
                <w:shd w:val="clear" w:color="auto" w:fill="FFFFFF"/>
              </w:rPr>
              <w:t>Harga total</w:t>
            </w:r>
          </w:p>
        </w:tc>
      </w:tr>
      <w:tr w:rsidR="00753668" w:rsidRPr="00753668" w14:paraId="6807890C"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D8ED" w14:textId="77777777" w:rsidR="00753668" w:rsidRPr="00753668" w:rsidRDefault="00753668" w:rsidP="00753668">
            <w:pPr>
              <w:jc w:val="center"/>
              <w:rPr>
                <w:sz w:val="24"/>
                <w:szCs w:val="24"/>
              </w:rPr>
            </w:pPr>
            <w:r w:rsidRPr="00753668">
              <w:rPr>
                <w:color w:val="000000"/>
                <w:sz w:val="24"/>
                <w:szCs w:val="24"/>
                <w:shd w:val="clear" w:color="auto" w:fill="FFFFFF"/>
              </w:rPr>
              <w:t>lunas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DC7C6"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5E24D" w14:textId="77777777" w:rsidR="00753668" w:rsidRPr="00753668" w:rsidRDefault="00753668" w:rsidP="00753668">
            <w:pPr>
              <w:jc w:val="center"/>
              <w:rPr>
                <w:sz w:val="24"/>
                <w:szCs w:val="24"/>
              </w:rPr>
            </w:pPr>
            <w:r w:rsidRPr="00753668">
              <w:rPr>
                <w:color w:val="000000"/>
                <w:sz w:val="24"/>
                <w:szCs w:val="24"/>
                <w:shd w:val="clear" w:color="auto" w:fill="FFFFFF"/>
              </w:rPr>
              <w:t>Status pembayaran</w:t>
            </w:r>
          </w:p>
        </w:tc>
      </w:tr>
      <w:tr w:rsidR="00753668" w:rsidRPr="00753668" w14:paraId="164EE6DD"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192D7" w14:textId="77777777" w:rsidR="00753668" w:rsidRPr="00753668" w:rsidRDefault="00753668" w:rsidP="00753668">
            <w:pPr>
              <w:jc w:val="center"/>
              <w:rPr>
                <w:sz w:val="24"/>
                <w:szCs w:val="24"/>
              </w:rPr>
            </w:pPr>
            <w:r w:rsidRPr="00753668">
              <w:rPr>
                <w:i/>
                <w:iCs/>
                <w:color w:val="000000"/>
                <w:sz w:val="24"/>
                <w:szCs w:val="24"/>
                <w:shd w:val="clear" w:color="auto" w:fill="FFFFFF"/>
              </w:rPr>
              <w:t>tgl_lunas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AF0CA"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42F15" w14:textId="77777777" w:rsidR="00753668" w:rsidRPr="00753668" w:rsidRDefault="00753668" w:rsidP="00753668">
            <w:pPr>
              <w:jc w:val="center"/>
              <w:rPr>
                <w:sz w:val="24"/>
                <w:szCs w:val="24"/>
              </w:rPr>
            </w:pPr>
            <w:r w:rsidRPr="00753668">
              <w:rPr>
                <w:color w:val="000000"/>
                <w:sz w:val="24"/>
                <w:szCs w:val="24"/>
                <w:shd w:val="clear" w:color="auto" w:fill="FFFFFF"/>
              </w:rPr>
              <w:t>Tanggal pembayaran</w:t>
            </w:r>
          </w:p>
        </w:tc>
      </w:tr>
      <w:tr w:rsidR="00753668" w:rsidRPr="00753668" w14:paraId="60A9E9C8"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6288" w14:textId="77777777" w:rsidR="00753668" w:rsidRPr="00753668" w:rsidRDefault="00753668" w:rsidP="00753668">
            <w:pPr>
              <w:jc w:val="center"/>
              <w:rPr>
                <w:sz w:val="24"/>
                <w:szCs w:val="24"/>
              </w:rPr>
            </w:pPr>
            <w:r w:rsidRPr="00753668">
              <w:rPr>
                <w:color w:val="000000"/>
                <w:sz w:val="24"/>
                <w:szCs w:val="24"/>
                <w:shd w:val="clear" w:color="auto" w:fill="FFFFFF"/>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E8BB"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00202" w14:textId="77777777" w:rsidR="00753668" w:rsidRPr="00753668" w:rsidRDefault="00753668" w:rsidP="00753668">
            <w:pPr>
              <w:jc w:val="center"/>
              <w:rPr>
                <w:sz w:val="24"/>
                <w:szCs w:val="24"/>
              </w:rPr>
            </w:pPr>
            <w:r w:rsidRPr="00753668">
              <w:rPr>
                <w:color w:val="000000"/>
                <w:sz w:val="24"/>
                <w:szCs w:val="24"/>
                <w:shd w:val="clear" w:color="auto" w:fill="FFFFFF"/>
              </w:rPr>
              <w:t>Status pengiriman</w:t>
            </w:r>
          </w:p>
        </w:tc>
      </w:tr>
      <w:tr w:rsidR="00753668" w:rsidRPr="00753668" w14:paraId="06467678"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7C70" w14:textId="77777777" w:rsidR="00753668" w:rsidRPr="00753668" w:rsidRDefault="00753668" w:rsidP="00753668">
            <w:pPr>
              <w:jc w:val="center"/>
              <w:rPr>
                <w:sz w:val="24"/>
                <w:szCs w:val="24"/>
              </w:rPr>
            </w:pPr>
            <w:r w:rsidRPr="00753668">
              <w:rPr>
                <w:i/>
                <w:iCs/>
                <w:color w:val="000000"/>
                <w:sz w:val="24"/>
                <w:szCs w:val="24"/>
                <w:shd w:val="clear" w:color="auto" w:fill="FFFFFF"/>
              </w:rPr>
              <w:t>tgl_terkirim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CC47"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6F5F" w14:textId="77777777" w:rsidR="00753668" w:rsidRPr="00753668" w:rsidRDefault="00753668" w:rsidP="00753668">
            <w:pPr>
              <w:jc w:val="center"/>
              <w:rPr>
                <w:sz w:val="24"/>
                <w:szCs w:val="24"/>
              </w:rPr>
            </w:pPr>
            <w:r w:rsidRPr="00753668">
              <w:rPr>
                <w:color w:val="000000"/>
                <w:sz w:val="24"/>
                <w:szCs w:val="24"/>
                <w:shd w:val="clear" w:color="auto" w:fill="FFFFFF"/>
              </w:rPr>
              <w:t>Tanggal terkirimnya barang</w:t>
            </w:r>
          </w:p>
        </w:tc>
      </w:tr>
      <w:tr w:rsidR="00753668" w:rsidRPr="00753668" w14:paraId="58EAEEFF"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B93BD" w14:textId="77777777" w:rsidR="00753668" w:rsidRPr="00753668" w:rsidRDefault="00753668" w:rsidP="00753668">
            <w:pPr>
              <w:jc w:val="center"/>
              <w:rPr>
                <w:sz w:val="24"/>
                <w:szCs w:val="24"/>
              </w:rPr>
            </w:pPr>
            <w:r w:rsidRPr="00753668">
              <w:rPr>
                <w:i/>
                <w:iCs/>
                <w:color w:val="000000"/>
                <w:sz w:val="24"/>
                <w:szCs w:val="24"/>
                <w:shd w:val="clear" w:color="auto" w:fill="FFFFFF"/>
              </w:rPr>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F91B5"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56A48" w14:textId="77777777" w:rsidR="00753668" w:rsidRPr="00753668" w:rsidRDefault="00753668" w:rsidP="00753668">
            <w:pPr>
              <w:jc w:val="center"/>
              <w:rPr>
                <w:sz w:val="24"/>
                <w:szCs w:val="24"/>
              </w:rPr>
            </w:pPr>
            <w:r w:rsidRPr="00753668">
              <w:rPr>
                <w:color w:val="000000"/>
                <w:sz w:val="24"/>
                <w:szCs w:val="24"/>
                <w:shd w:val="clear" w:color="auto" w:fill="FFFFFF"/>
              </w:rPr>
              <w:t>Penulis transaksi</w:t>
            </w:r>
          </w:p>
        </w:tc>
      </w:tr>
    </w:tbl>
    <w:p w14:paraId="543FE0FD" w14:textId="47DFA3BB" w:rsidR="00605CD9" w:rsidRDefault="00605CD9" w:rsidP="00753668">
      <w:pPr>
        <w:pStyle w:val="ListParagraph"/>
        <w:spacing w:line="480" w:lineRule="auto"/>
        <w:ind w:left="1080"/>
        <w:jc w:val="both"/>
        <w:rPr>
          <w:color w:val="000000"/>
          <w:sz w:val="24"/>
          <w:szCs w:val="24"/>
          <w:shd w:val="clear" w:color="auto" w:fill="FFFFFF"/>
        </w:rPr>
      </w:pPr>
    </w:p>
    <w:p w14:paraId="0C724E92" w14:textId="2FD90534" w:rsidR="00753668" w:rsidRPr="00753668" w:rsidRDefault="00605CD9"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i/>
          <w:iCs/>
          <w:color w:val="000000"/>
          <w:shd w:val="clear" w:color="auto" w:fill="FFFFFF"/>
        </w:rPr>
        <w:t>beli_dtl</w:t>
      </w:r>
      <w:r w:rsidR="00753668" w:rsidRPr="00753668">
        <w:rPr>
          <w:color w:val="000000"/>
          <w:shd w:val="clear" w:color="auto" w:fill="FFFFFF"/>
        </w:rPr>
        <w:t xml:space="preserve"> menyimpan data </w:t>
      </w:r>
      <w:r w:rsidR="00753668" w:rsidRPr="00753668">
        <w:rPr>
          <w:i/>
          <w:iCs/>
          <w:color w:val="000000"/>
          <w:shd w:val="clear" w:color="auto" w:fill="FFFFFF"/>
        </w:rPr>
        <w:t>detail</w:t>
      </w:r>
      <w:r w:rsidR="00753668" w:rsidRPr="00753668">
        <w:rPr>
          <w:color w:val="000000"/>
          <w:shd w:val="clear" w:color="auto" w:fill="FFFFFF"/>
        </w:rPr>
        <w:t xml:space="preserve"> dari masing-masing transaksi pembelian. Terdapat 8 atribut yang disediakan pada tabel ini. Atribut serta penjelasan dari tabel ini telah dijabarkan pada tabel di bawah ini.</w:t>
      </w:r>
    </w:p>
    <w:p w14:paraId="183CE0ED" w14:textId="77777777" w:rsidR="00753668" w:rsidRPr="00753668" w:rsidRDefault="00753668" w:rsidP="00753668">
      <w:pPr>
        <w:spacing w:before="240" w:after="240" w:line="480" w:lineRule="auto"/>
        <w:ind w:left="2520" w:firstLine="360"/>
        <w:rPr>
          <w:sz w:val="24"/>
          <w:szCs w:val="24"/>
        </w:rPr>
      </w:pPr>
      <w:r w:rsidRPr="00753668">
        <w:rPr>
          <w:color w:val="000000"/>
          <w:sz w:val="24"/>
          <w:szCs w:val="24"/>
          <w:shd w:val="clear" w:color="auto" w:fill="FFFFFF"/>
        </w:rPr>
        <w:t xml:space="preserve">Tabel 4.8. Entitas </w:t>
      </w:r>
      <w:r w:rsidRPr="00753668">
        <w:rPr>
          <w:i/>
          <w:iCs/>
          <w:color w:val="000000"/>
          <w:sz w:val="24"/>
          <w:szCs w:val="24"/>
          <w:shd w:val="clear" w:color="auto" w:fill="FFFFFF"/>
        </w:rPr>
        <w:t>beli_dtl</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1856"/>
        <w:gridCol w:w="1905"/>
        <w:gridCol w:w="3468"/>
      </w:tblGrid>
      <w:tr w:rsidR="00753668" w:rsidRPr="00753668" w14:paraId="0E82111B"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DAC2D"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33083"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8D64D"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3010FE3A"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6F713" w14:textId="77777777" w:rsidR="00753668" w:rsidRPr="00753668" w:rsidRDefault="00753668" w:rsidP="00753668">
            <w:pPr>
              <w:jc w:val="center"/>
              <w:rPr>
                <w:sz w:val="24"/>
                <w:szCs w:val="24"/>
              </w:rPr>
            </w:pPr>
            <w:r w:rsidRPr="00753668">
              <w:rPr>
                <w:i/>
                <w:iCs/>
                <w:color w:val="000000"/>
                <w:sz w:val="24"/>
                <w:szCs w:val="24"/>
                <w:shd w:val="clear" w:color="auto" w:fill="FFFFFF"/>
              </w:rPr>
              <w:t>no_bukti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B92"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8773" w14:textId="77777777" w:rsidR="00753668" w:rsidRPr="00753668" w:rsidRDefault="00753668" w:rsidP="00753668">
            <w:pPr>
              <w:jc w:val="center"/>
              <w:rPr>
                <w:sz w:val="24"/>
                <w:szCs w:val="24"/>
              </w:rPr>
            </w:pPr>
            <w:r w:rsidRPr="00753668">
              <w:rPr>
                <w:color w:val="000000"/>
                <w:sz w:val="24"/>
                <w:szCs w:val="24"/>
                <w:shd w:val="clear" w:color="auto" w:fill="FFFFFF"/>
              </w:rPr>
              <w:t>Nomor nota</w:t>
            </w:r>
          </w:p>
        </w:tc>
      </w:tr>
      <w:tr w:rsidR="00753668" w:rsidRPr="00753668" w14:paraId="12CD5B66"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BA6F" w14:textId="77777777" w:rsidR="00753668" w:rsidRPr="00753668" w:rsidRDefault="00753668" w:rsidP="00753668">
            <w:pPr>
              <w:jc w:val="center"/>
              <w:rPr>
                <w:sz w:val="24"/>
                <w:szCs w:val="24"/>
              </w:rPr>
            </w:pPr>
            <w:r w:rsidRPr="00753668">
              <w:rPr>
                <w:i/>
                <w:iCs/>
                <w:color w:val="000000"/>
                <w:sz w:val="24"/>
                <w:szCs w:val="24"/>
                <w:shd w:val="clear" w:color="auto" w:fill="FFFFFF"/>
              </w:rPr>
              <w:t>kode_brg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DF31D"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4819F" w14:textId="77777777" w:rsidR="00753668" w:rsidRPr="00753668" w:rsidRDefault="00753668" w:rsidP="00753668">
            <w:pPr>
              <w:jc w:val="center"/>
              <w:rPr>
                <w:sz w:val="24"/>
                <w:szCs w:val="24"/>
              </w:rPr>
            </w:pPr>
            <w:r w:rsidRPr="00753668">
              <w:rPr>
                <w:color w:val="000000"/>
                <w:sz w:val="24"/>
                <w:szCs w:val="24"/>
                <w:shd w:val="clear" w:color="auto" w:fill="FFFFFF"/>
              </w:rPr>
              <w:t>Kode barang</w:t>
            </w:r>
          </w:p>
        </w:tc>
      </w:tr>
      <w:tr w:rsidR="00753668" w:rsidRPr="00753668" w14:paraId="6D5749D3"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81917" w14:textId="77777777" w:rsidR="00753668" w:rsidRPr="00753668" w:rsidRDefault="00753668" w:rsidP="00753668">
            <w:pPr>
              <w:jc w:val="center"/>
              <w:rPr>
                <w:sz w:val="24"/>
                <w:szCs w:val="24"/>
              </w:rPr>
            </w:pPr>
            <w:r w:rsidRPr="00753668">
              <w:rPr>
                <w:i/>
                <w:iCs/>
                <w:color w:val="000000"/>
                <w:sz w:val="24"/>
                <w:szCs w:val="24"/>
                <w:shd w:val="clear" w:color="auto" w:fill="FFFFFF"/>
              </w:rPr>
              <w:t>nama_brg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77AAB"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9E0F1" w14:textId="77777777" w:rsidR="00753668" w:rsidRPr="00753668" w:rsidRDefault="00753668" w:rsidP="00753668">
            <w:pPr>
              <w:jc w:val="center"/>
              <w:rPr>
                <w:sz w:val="24"/>
                <w:szCs w:val="24"/>
              </w:rPr>
            </w:pPr>
            <w:r w:rsidRPr="00753668">
              <w:rPr>
                <w:color w:val="000000"/>
                <w:sz w:val="24"/>
                <w:szCs w:val="24"/>
                <w:shd w:val="clear" w:color="auto" w:fill="FFFFFF"/>
              </w:rPr>
              <w:t>Nama barang</w:t>
            </w:r>
          </w:p>
        </w:tc>
      </w:tr>
      <w:tr w:rsidR="00753668" w:rsidRPr="00753668" w14:paraId="45DA0771"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82068" w14:textId="77777777" w:rsidR="00753668" w:rsidRPr="00753668" w:rsidRDefault="00753668" w:rsidP="00753668">
            <w:pPr>
              <w:jc w:val="center"/>
              <w:rPr>
                <w:sz w:val="24"/>
                <w:szCs w:val="24"/>
              </w:rPr>
            </w:pPr>
            <w:r w:rsidRPr="00753668">
              <w:rPr>
                <w:i/>
                <w:iCs/>
                <w:color w:val="000000"/>
                <w:sz w:val="24"/>
                <w:szCs w:val="24"/>
                <w:shd w:val="clear" w:color="auto" w:fill="FFFFFF"/>
              </w:rPr>
              <w:t>qty_order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02041" w14:textId="77777777" w:rsidR="00753668" w:rsidRPr="00753668" w:rsidRDefault="00753668" w:rsidP="00753668">
            <w:pPr>
              <w:jc w:val="center"/>
              <w:rPr>
                <w:sz w:val="24"/>
                <w:szCs w:val="24"/>
              </w:rPr>
            </w:pPr>
            <w:r w:rsidRPr="00753668">
              <w:rPr>
                <w:i/>
                <w:iCs/>
                <w:color w:val="000000"/>
                <w:sz w:val="24"/>
                <w:szCs w:val="24"/>
                <w:shd w:val="clear" w:color="auto" w:fill="FFFFFF"/>
              </w:rPr>
              <w:t>int</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23BBA" w14:textId="77777777" w:rsidR="00753668" w:rsidRPr="00753668" w:rsidRDefault="00753668" w:rsidP="00753668">
            <w:pPr>
              <w:jc w:val="center"/>
              <w:rPr>
                <w:sz w:val="24"/>
                <w:szCs w:val="24"/>
              </w:rPr>
            </w:pPr>
            <w:r w:rsidRPr="00753668">
              <w:rPr>
                <w:color w:val="000000"/>
                <w:sz w:val="24"/>
                <w:szCs w:val="24"/>
                <w:shd w:val="clear" w:color="auto" w:fill="FFFFFF"/>
              </w:rPr>
              <w:t>Kuantitas barang yang dibeli</w:t>
            </w:r>
          </w:p>
        </w:tc>
      </w:tr>
      <w:tr w:rsidR="00753668" w:rsidRPr="00753668" w14:paraId="22DF6111"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4EB8" w14:textId="77777777" w:rsidR="00753668" w:rsidRPr="00753668" w:rsidRDefault="00753668" w:rsidP="00753668">
            <w:pPr>
              <w:jc w:val="center"/>
              <w:rPr>
                <w:sz w:val="24"/>
                <w:szCs w:val="24"/>
              </w:rPr>
            </w:pPr>
            <w:r w:rsidRPr="00753668">
              <w:rPr>
                <w:i/>
                <w:iCs/>
                <w:color w:val="000000"/>
                <w:sz w:val="24"/>
                <w:szCs w:val="24"/>
                <w:shd w:val="clear" w:color="auto" w:fill="FFFFFF"/>
              </w:rPr>
              <w:t>id_satuan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4CC6C" w14:textId="77777777" w:rsidR="00753668" w:rsidRPr="00753668" w:rsidRDefault="00753668" w:rsidP="00753668">
            <w:pPr>
              <w:jc w:val="center"/>
              <w:rPr>
                <w:sz w:val="24"/>
                <w:szCs w:val="24"/>
              </w:rPr>
            </w:pPr>
            <w:r w:rsidRPr="00753668">
              <w:rPr>
                <w:i/>
                <w:iCs/>
                <w:color w:val="000000"/>
                <w:sz w:val="24"/>
                <w:szCs w:val="24"/>
                <w:shd w:val="clear" w:color="auto" w:fill="FFFFFF"/>
              </w:rPr>
              <w:t>int</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346F" w14:textId="77777777" w:rsidR="00753668" w:rsidRPr="00753668" w:rsidRDefault="00753668" w:rsidP="00753668">
            <w:pPr>
              <w:jc w:val="center"/>
              <w:rPr>
                <w:sz w:val="24"/>
                <w:szCs w:val="24"/>
              </w:rPr>
            </w:pPr>
            <w:r w:rsidRPr="00753668">
              <w:rPr>
                <w:color w:val="000000"/>
                <w:sz w:val="24"/>
                <w:szCs w:val="24"/>
                <w:shd w:val="clear" w:color="auto" w:fill="FFFFFF"/>
              </w:rPr>
              <w:t>Satuan barang</w:t>
            </w:r>
          </w:p>
        </w:tc>
      </w:tr>
      <w:tr w:rsidR="00753668" w:rsidRPr="00753668" w14:paraId="522FAF49"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7B60" w14:textId="77777777" w:rsidR="00753668" w:rsidRPr="00753668" w:rsidRDefault="00753668" w:rsidP="00753668">
            <w:pPr>
              <w:jc w:val="center"/>
              <w:rPr>
                <w:sz w:val="24"/>
                <w:szCs w:val="24"/>
              </w:rPr>
            </w:pPr>
            <w:r w:rsidRPr="00753668">
              <w:rPr>
                <w:i/>
                <w:iCs/>
                <w:color w:val="000000"/>
                <w:sz w:val="24"/>
                <w:szCs w:val="24"/>
                <w:shd w:val="clear" w:color="auto" w:fill="FFFFFF"/>
              </w:rPr>
              <w:t>hrg_per_unit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90689" w14:textId="77777777" w:rsidR="00753668" w:rsidRPr="00753668" w:rsidRDefault="00753668" w:rsidP="00753668">
            <w:pPr>
              <w:jc w:val="center"/>
              <w:rPr>
                <w:sz w:val="24"/>
                <w:szCs w:val="24"/>
              </w:rPr>
            </w:pPr>
            <w:r w:rsidRPr="00753668">
              <w:rPr>
                <w:i/>
                <w:iCs/>
                <w:color w:val="000000"/>
                <w:sz w:val="24"/>
                <w:szCs w:val="24"/>
                <w:shd w:val="clear" w:color="auto" w:fill="FFFFFF"/>
              </w:rPr>
              <w:t>float</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CAEED" w14:textId="77777777" w:rsidR="00753668" w:rsidRPr="00753668" w:rsidRDefault="00753668" w:rsidP="00753668">
            <w:pPr>
              <w:jc w:val="center"/>
              <w:rPr>
                <w:sz w:val="24"/>
                <w:szCs w:val="24"/>
              </w:rPr>
            </w:pPr>
            <w:r w:rsidRPr="00753668">
              <w:rPr>
                <w:color w:val="000000"/>
                <w:sz w:val="24"/>
                <w:szCs w:val="24"/>
                <w:shd w:val="clear" w:color="auto" w:fill="FFFFFF"/>
              </w:rPr>
              <w:t>Harga per unit</w:t>
            </w:r>
          </w:p>
        </w:tc>
      </w:tr>
      <w:tr w:rsidR="00753668" w:rsidRPr="00753668" w14:paraId="4704B752"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460A9" w14:textId="77777777" w:rsidR="00753668" w:rsidRPr="00753668" w:rsidRDefault="00753668" w:rsidP="00753668">
            <w:pPr>
              <w:jc w:val="center"/>
              <w:rPr>
                <w:sz w:val="24"/>
                <w:szCs w:val="24"/>
              </w:rPr>
            </w:pPr>
            <w:r w:rsidRPr="00753668">
              <w:rPr>
                <w:i/>
                <w:iCs/>
                <w:color w:val="000000"/>
                <w:sz w:val="24"/>
                <w:szCs w:val="24"/>
                <w:shd w:val="clear" w:color="auto" w:fill="FFFFFF"/>
              </w:rPr>
              <w:lastRenderedPageBreak/>
              <w:t>hrg_total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CDE67" w14:textId="77777777" w:rsidR="00753668" w:rsidRPr="00753668" w:rsidRDefault="00753668" w:rsidP="00753668">
            <w:pPr>
              <w:jc w:val="center"/>
              <w:rPr>
                <w:sz w:val="24"/>
                <w:szCs w:val="24"/>
              </w:rPr>
            </w:pPr>
            <w:r w:rsidRPr="00753668">
              <w:rPr>
                <w:i/>
                <w:iCs/>
                <w:color w:val="000000"/>
                <w:sz w:val="24"/>
                <w:szCs w:val="24"/>
                <w:shd w:val="clear" w:color="auto" w:fill="FFFFFF"/>
              </w:rPr>
              <w:t>float</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CF94B" w14:textId="77777777" w:rsidR="00753668" w:rsidRPr="00753668" w:rsidRDefault="00753668" w:rsidP="00753668">
            <w:pPr>
              <w:jc w:val="center"/>
              <w:rPr>
                <w:sz w:val="24"/>
                <w:szCs w:val="24"/>
              </w:rPr>
            </w:pPr>
            <w:r w:rsidRPr="00753668">
              <w:rPr>
                <w:color w:val="000000"/>
                <w:sz w:val="24"/>
                <w:szCs w:val="24"/>
                <w:shd w:val="clear" w:color="auto" w:fill="FFFFFF"/>
              </w:rPr>
              <w:t>Harga total</w:t>
            </w:r>
          </w:p>
        </w:tc>
      </w:tr>
      <w:tr w:rsidR="00753668" w:rsidRPr="00753668" w14:paraId="7DACF2A4" w14:textId="77777777" w:rsidTr="00753668">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98F0C" w14:textId="77777777" w:rsidR="00753668" w:rsidRPr="00753668" w:rsidRDefault="00753668" w:rsidP="00753668">
            <w:pPr>
              <w:jc w:val="center"/>
              <w:rPr>
                <w:sz w:val="24"/>
                <w:szCs w:val="24"/>
              </w:rPr>
            </w:pPr>
            <w:r w:rsidRPr="00753668">
              <w:rPr>
                <w:i/>
                <w:iCs/>
                <w:color w:val="000000"/>
                <w:sz w:val="24"/>
                <w:szCs w:val="24"/>
                <w:shd w:val="clear" w:color="auto" w:fill="FFFFFF"/>
              </w:rPr>
              <w:t>kirim_gudang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730F"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ED07" w14:textId="77777777" w:rsidR="00753668" w:rsidRPr="00753668" w:rsidRDefault="00753668" w:rsidP="00753668">
            <w:pPr>
              <w:jc w:val="center"/>
              <w:rPr>
                <w:sz w:val="24"/>
                <w:szCs w:val="24"/>
              </w:rPr>
            </w:pPr>
            <w:r w:rsidRPr="00753668">
              <w:rPr>
                <w:color w:val="000000"/>
                <w:sz w:val="24"/>
                <w:szCs w:val="24"/>
                <w:shd w:val="clear" w:color="auto" w:fill="FFFFFF"/>
              </w:rPr>
              <w:t>Tujuan penyimpanan barang</w:t>
            </w:r>
          </w:p>
        </w:tc>
      </w:tr>
    </w:tbl>
    <w:p w14:paraId="61EB7CE4" w14:textId="6EE57A42" w:rsidR="00605CD9" w:rsidRDefault="00605CD9" w:rsidP="00753668">
      <w:pPr>
        <w:pStyle w:val="ListParagraph"/>
        <w:spacing w:line="480" w:lineRule="auto"/>
        <w:ind w:left="1080"/>
        <w:jc w:val="both"/>
        <w:rPr>
          <w:color w:val="000000"/>
          <w:sz w:val="24"/>
          <w:szCs w:val="24"/>
          <w:shd w:val="clear" w:color="auto" w:fill="FFFFFF"/>
        </w:rPr>
      </w:pPr>
    </w:p>
    <w:p w14:paraId="6CAECF1B" w14:textId="55423B0A" w:rsidR="00753668" w:rsidRPr="00753668" w:rsidRDefault="00605CD9"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i/>
          <w:iCs/>
          <w:color w:val="000000"/>
          <w:shd w:val="clear" w:color="auto" w:fill="FFFFFF"/>
        </w:rPr>
        <w:t>customer</w:t>
      </w:r>
      <w:r w:rsidR="00753668" w:rsidRPr="00753668">
        <w:rPr>
          <w:color w:val="000000"/>
          <w:shd w:val="clear" w:color="auto" w:fill="FFFFFF"/>
        </w:rPr>
        <w:t xml:space="preserve"> menyimpan data pelanggan yang akan membeli barang dari perusahaan. Terdapat 7 atribut yang disediakan pada tabel ini. Atribut tabel serta penjelasan dapat dilihat pada tabel berikut ini.</w:t>
      </w:r>
    </w:p>
    <w:p w14:paraId="094C33A0" w14:textId="77777777" w:rsidR="00753668" w:rsidRPr="00753668" w:rsidRDefault="00753668" w:rsidP="00753668">
      <w:pPr>
        <w:spacing w:before="240" w:after="240" w:line="480" w:lineRule="auto"/>
        <w:ind w:left="1080"/>
        <w:jc w:val="center"/>
        <w:rPr>
          <w:sz w:val="24"/>
          <w:szCs w:val="24"/>
        </w:rPr>
      </w:pPr>
      <w:r w:rsidRPr="00753668">
        <w:rPr>
          <w:color w:val="000000"/>
          <w:sz w:val="24"/>
          <w:szCs w:val="24"/>
          <w:shd w:val="clear" w:color="auto" w:fill="FFFFFF"/>
        </w:rPr>
        <w:t xml:space="preserve">Tabel 4.9. Entitas </w:t>
      </w:r>
      <w:r w:rsidRPr="00753668">
        <w:rPr>
          <w:i/>
          <w:iCs/>
          <w:color w:val="000000"/>
          <w:sz w:val="24"/>
          <w:szCs w:val="24"/>
          <w:shd w:val="clear" w:color="auto" w:fill="FFFFFF"/>
        </w:rPr>
        <w:t>customer</w:t>
      </w:r>
    </w:p>
    <w:tbl>
      <w:tblPr>
        <w:tblW w:w="7371" w:type="dxa"/>
        <w:tblInd w:w="699" w:type="dxa"/>
        <w:tblCellMar>
          <w:top w:w="15" w:type="dxa"/>
          <w:left w:w="15" w:type="dxa"/>
          <w:bottom w:w="15" w:type="dxa"/>
          <w:right w:w="15" w:type="dxa"/>
        </w:tblCellMar>
        <w:tblLook w:val="04A0" w:firstRow="1" w:lastRow="0" w:firstColumn="1" w:lastColumn="0" w:noHBand="0" w:noVBand="1"/>
      </w:tblPr>
      <w:tblGrid>
        <w:gridCol w:w="1701"/>
        <w:gridCol w:w="1559"/>
        <w:gridCol w:w="4111"/>
      </w:tblGrid>
      <w:tr w:rsidR="00753668" w:rsidRPr="00753668" w14:paraId="229A6544" w14:textId="77777777" w:rsidTr="00753668">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3B7E"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83DB9"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499BB"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351B28F7" w14:textId="77777777" w:rsidTr="00753668">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B9C60" w14:textId="77777777" w:rsidR="00753668" w:rsidRPr="00753668" w:rsidRDefault="00753668" w:rsidP="00753668">
            <w:pPr>
              <w:jc w:val="center"/>
              <w:rPr>
                <w:sz w:val="24"/>
                <w:szCs w:val="24"/>
              </w:rPr>
            </w:pPr>
            <w:r w:rsidRPr="00753668">
              <w:rPr>
                <w:i/>
                <w:iCs/>
                <w:color w:val="000000"/>
                <w:sz w:val="24"/>
                <w:szCs w:val="24"/>
                <w:shd w:val="clear" w:color="auto" w:fill="FFFFFF"/>
              </w:rPr>
              <w:t>kode_cust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CAF7"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95980" w14:textId="77777777" w:rsidR="00753668" w:rsidRPr="00753668" w:rsidRDefault="00753668" w:rsidP="00753668">
            <w:pPr>
              <w:jc w:val="center"/>
              <w:rPr>
                <w:sz w:val="24"/>
                <w:szCs w:val="24"/>
              </w:rPr>
            </w:pPr>
            <w:r w:rsidRPr="00753668">
              <w:rPr>
                <w:color w:val="000000"/>
                <w:sz w:val="24"/>
                <w:szCs w:val="24"/>
                <w:shd w:val="clear" w:color="auto" w:fill="FFFFFF"/>
              </w:rPr>
              <w:t xml:space="preserve">Kode perusahaan </w:t>
            </w:r>
            <w:r w:rsidRPr="00753668">
              <w:rPr>
                <w:i/>
                <w:iCs/>
                <w:color w:val="000000"/>
                <w:sz w:val="24"/>
                <w:szCs w:val="24"/>
                <w:shd w:val="clear" w:color="auto" w:fill="FFFFFF"/>
              </w:rPr>
              <w:t>customer</w:t>
            </w:r>
          </w:p>
        </w:tc>
      </w:tr>
      <w:tr w:rsidR="00753668" w:rsidRPr="00753668" w14:paraId="6373349D" w14:textId="77777777" w:rsidTr="00753668">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5EAC" w14:textId="77777777" w:rsidR="00753668" w:rsidRPr="00753668" w:rsidRDefault="00753668" w:rsidP="00753668">
            <w:pPr>
              <w:jc w:val="center"/>
              <w:rPr>
                <w:sz w:val="24"/>
                <w:szCs w:val="24"/>
              </w:rPr>
            </w:pPr>
            <w:r w:rsidRPr="00753668">
              <w:rPr>
                <w:i/>
                <w:iCs/>
                <w:color w:val="000000"/>
                <w:sz w:val="24"/>
                <w:szCs w:val="24"/>
                <w:shd w:val="clear" w:color="auto" w:fill="FFFFFF"/>
              </w:rPr>
              <w:t>nama_cust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EF9B"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808B7" w14:textId="77777777" w:rsidR="00753668" w:rsidRPr="00753668" w:rsidRDefault="00753668" w:rsidP="00753668">
            <w:pPr>
              <w:jc w:val="center"/>
              <w:rPr>
                <w:sz w:val="24"/>
                <w:szCs w:val="24"/>
              </w:rPr>
            </w:pPr>
            <w:r w:rsidRPr="00753668">
              <w:rPr>
                <w:color w:val="000000"/>
                <w:sz w:val="24"/>
                <w:szCs w:val="24"/>
                <w:shd w:val="clear" w:color="auto" w:fill="FFFFFF"/>
              </w:rPr>
              <w:t xml:space="preserve">Nama perusahaan </w:t>
            </w:r>
            <w:r w:rsidRPr="00753668">
              <w:rPr>
                <w:i/>
                <w:iCs/>
                <w:color w:val="000000"/>
                <w:sz w:val="24"/>
                <w:szCs w:val="24"/>
                <w:shd w:val="clear" w:color="auto" w:fill="FFFFFF"/>
              </w:rPr>
              <w:t>customer</w:t>
            </w:r>
          </w:p>
        </w:tc>
      </w:tr>
      <w:tr w:rsidR="00753668" w:rsidRPr="00753668" w14:paraId="7906C8A3" w14:textId="77777777" w:rsidTr="00753668">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64699" w14:textId="77777777" w:rsidR="00753668" w:rsidRPr="00753668" w:rsidRDefault="00753668" w:rsidP="00753668">
            <w:pPr>
              <w:jc w:val="center"/>
              <w:rPr>
                <w:sz w:val="24"/>
                <w:szCs w:val="24"/>
              </w:rPr>
            </w:pPr>
            <w:r w:rsidRPr="00753668">
              <w:rPr>
                <w:color w:val="000000"/>
                <w:sz w:val="24"/>
                <w:szCs w:val="24"/>
                <w:shd w:val="clear" w:color="auto" w:fill="FFFFFF"/>
              </w:rPr>
              <w:t>alamat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3412"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D843C" w14:textId="77777777" w:rsidR="00753668" w:rsidRPr="00753668" w:rsidRDefault="00753668" w:rsidP="00753668">
            <w:pPr>
              <w:jc w:val="center"/>
              <w:rPr>
                <w:sz w:val="24"/>
                <w:szCs w:val="24"/>
              </w:rPr>
            </w:pPr>
            <w:r w:rsidRPr="00753668">
              <w:rPr>
                <w:color w:val="000000"/>
                <w:sz w:val="24"/>
                <w:szCs w:val="24"/>
                <w:shd w:val="clear" w:color="auto" w:fill="FFFFFF"/>
              </w:rPr>
              <w:t xml:space="preserve">Alamat perusahaan </w:t>
            </w:r>
            <w:r w:rsidRPr="00753668">
              <w:rPr>
                <w:i/>
                <w:iCs/>
                <w:color w:val="000000"/>
                <w:sz w:val="24"/>
                <w:szCs w:val="24"/>
                <w:shd w:val="clear" w:color="auto" w:fill="FFFFFF"/>
              </w:rPr>
              <w:t>customer</w:t>
            </w:r>
          </w:p>
        </w:tc>
      </w:tr>
      <w:tr w:rsidR="00753668" w:rsidRPr="00753668" w14:paraId="0C1A50CC" w14:textId="77777777" w:rsidTr="00753668">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C0310" w14:textId="77777777" w:rsidR="00753668" w:rsidRPr="00753668" w:rsidRDefault="00753668" w:rsidP="00753668">
            <w:pPr>
              <w:jc w:val="center"/>
              <w:rPr>
                <w:sz w:val="24"/>
                <w:szCs w:val="24"/>
              </w:rPr>
            </w:pPr>
            <w:r w:rsidRPr="00753668">
              <w:rPr>
                <w:color w:val="000000"/>
                <w:sz w:val="24"/>
                <w:szCs w:val="24"/>
                <w:shd w:val="clear" w:color="auto" w:fill="FFFFFF"/>
              </w:rPr>
              <w:t>kontak</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3B61"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8C569" w14:textId="77777777" w:rsidR="00753668" w:rsidRPr="00753668" w:rsidRDefault="00753668" w:rsidP="00753668">
            <w:pPr>
              <w:jc w:val="center"/>
              <w:rPr>
                <w:sz w:val="24"/>
                <w:szCs w:val="24"/>
              </w:rPr>
            </w:pPr>
            <w:r w:rsidRPr="00753668">
              <w:rPr>
                <w:color w:val="000000"/>
                <w:sz w:val="24"/>
                <w:szCs w:val="24"/>
                <w:shd w:val="clear" w:color="auto" w:fill="FFFFFF"/>
              </w:rPr>
              <w:t xml:space="preserve">Nama kontak </w:t>
            </w:r>
            <w:r w:rsidRPr="00753668">
              <w:rPr>
                <w:i/>
                <w:iCs/>
                <w:color w:val="000000"/>
                <w:sz w:val="24"/>
                <w:szCs w:val="24"/>
                <w:shd w:val="clear" w:color="auto" w:fill="FFFFFF"/>
              </w:rPr>
              <w:t>customer</w:t>
            </w:r>
          </w:p>
        </w:tc>
      </w:tr>
      <w:tr w:rsidR="00753668" w:rsidRPr="00753668" w14:paraId="7ABF4688" w14:textId="77777777" w:rsidTr="00753668">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A5B21" w14:textId="77777777" w:rsidR="00753668" w:rsidRPr="00753668" w:rsidRDefault="00753668" w:rsidP="00753668">
            <w:pPr>
              <w:jc w:val="center"/>
              <w:rPr>
                <w:sz w:val="24"/>
                <w:szCs w:val="24"/>
              </w:rPr>
            </w:pPr>
            <w:r w:rsidRPr="00753668">
              <w:rPr>
                <w:i/>
                <w:iCs/>
                <w:color w:val="000000"/>
                <w:sz w:val="24"/>
                <w:szCs w:val="24"/>
                <w:shd w:val="clear" w:color="auto" w:fill="FFFFFF"/>
              </w:rPr>
              <w:t>no_telp</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6E399"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198F" w14:textId="77777777" w:rsidR="00753668" w:rsidRPr="00753668" w:rsidRDefault="00753668" w:rsidP="00753668">
            <w:pPr>
              <w:jc w:val="center"/>
              <w:rPr>
                <w:sz w:val="24"/>
                <w:szCs w:val="24"/>
              </w:rPr>
            </w:pPr>
            <w:r w:rsidRPr="00753668">
              <w:rPr>
                <w:color w:val="000000"/>
                <w:sz w:val="24"/>
                <w:szCs w:val="24"/>
                <w:shd w:val="clear" w:color="auto" w:fill="FFFFFF"/>
              </w:rPr>
              <w:t>Nomor telepon kontak</w:t>
            </w:r>
          </w:p>
        </w:tc>
      </w:tr>
      <w:tr w:rsidR="00753668" w:rsidRPr="00753668" w14:paraId="00D0E2EA" w14:textId="77777777" w:rsidTr="00753668">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1C978" w14:textId="77777777" w:rsidR="00753668" w:rsidRPr="00753668" w:rsidRDefault="00753668" w:rsidP="00753668">
            <w:pPr>
              <w:jc w:val="center"/>
              <w:rPr>
                <w:sz w:val="24"/>
                <w:szCs w:val="24"/>
              </w:rPr>
            </w:pPr>
            <w:r w:rsidRPr="00753668">
              <w:rPr>
                <w:color w:val="000000"/>
                <w:sz w:val="24"/>
                <w:szCs w:val="24"/>
                <w:shd w:val="clear" w:color="auto" w:fill="FFFFFF"/>
              </w:rPr>
              <w:t>email</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AB006"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FAF31" w14:textId="77777777" w:rsidR="00753668" w:rsidRPr="00753668" w:rsidRDefault="00753668" w:rsidP="00753668">
            <w:pPr>
              <w:jc w:val="center"/>
              <w:rPr>
                <w:sz w:val="24"/>
                <w:szCs w:val="24"/>
              </w:rPr>
            </w:pPr>
            <w:r w:rsidRPr="00753668">
              <w:rPr>
                <w:color w:val="000000"/>
                <w:sz w:val="24"/>
                <w:szCs w:val="24"/>
                <w:shd w:val="clear" w:color="auto" w:fill="FFFFFF"/>
              </w:rPr>
              <w:t>Akun email kontak</w:t>
            </w:r>
          </w:p>
        </w:tc>
      </w:tr>
      <w:tr w:rsidR="00753668" w:rsidRPr="00753668" w14:paraId="07EE81E1" w14:textId="77777777" w:rsidTr="00753668">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E500" w14:textId="77777777" w:rsidR="00753668" w:rsidRPr="00753668" w:rsidRDefault="00753668" w:rsidP="00753668">
            <w:pPr>
              <w:jc w:val="center"/>
              <w:rPr>
                <w:sz w:val="24"/>
                <w:szCs w:val="24"/>
              </w:rPr>
            </w:pPr>
            <w:r w:rsidRPr="00753668">
              <w:rPr>
                <w:i/>
                <w:iCs/>
                <w:color w:val="000000"/>
                <w:sz w:val="24"/>
                <w:szCs w:val="24"/>
                <w:shd w:val="clear" w:color="auto" w:fill="FFFFFF"/>
              </w:rPr>
              <w:t>kode_sales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72179"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D02F" w14:textId="77777777" w:rsidR="00753668" w:rsidRPr="00753668" w:rsidRDefault="00753668" w:rsidP="00753668">
            <w:pPr>
              <w:jc w:val="center"/>
              <w:rPr>
                <w:sz w:val="24"/>
                <w:szCs w:val="24"/>
              </w:rPr>
            </w:pPr>
            <w:r w:rsidRPr="00753668">
              <w:rPr>
                <w:i/>
                <w:iCs/>
                <w:color w:val="000000"/>
                <w:sz w:val="24"/>
                <w:szCs w:val="24"/>
                <w:shd w:val="clear" w:color="auto" w:fill="FFFFFF"/>
              </w:rPr>
              <w:t>Sales person</w:t>
            </w:r>
            <w:r w:rsidRPr="00753668">
              <w:rPr>
                <w:color w:val="000000"/>
                <w:sz w:val="24"/>
                <w:szCs w:val="24"/>
                <w:shd w:val="clear" w:color="auto" w:fill="FFFFFF"/>
              </w:rPr>
              <w:t xml:space="preserve"> untuk perusahaan </w:t>
            </w:r>
            <w:r w:rsidRPr="00753668">
              <w:rPr>
                <w:i/>
                <w:iCs/>
                <w:color w:val="000000"/>
                <w:sz w:val="24"/>
                <w:szCs w:val="24"/>
                <w:shd w:val="clear" w:color="auto" w:fill="FFFFFF"/>
              </w:rPr>
              <w:t>customer</w:t>
            </w:r>
          </w:p>
        </w:tc>
      </w:tr>
    </w:tbl>
    <w:p w14:paraId="6759703D" w14:textId="63F9504E" w:rsidR="00605CD9" w:rsidRDefault="00605CD9" w:rsidP="00753668">
      <w:pPr>
        <w:pStyle w:val="ListParagraph"/>
        <w:spacing w:line="480" w:lineRule="auto"/>
        <w:ind w:left="1080"/>
        <w:jc w:val="both"/>
        <w:rPr>
          <w:color w:val="000000"/>
          <w:sz w:val="24"/>
          <w:szCs w:val="24"/>
          <w:shd w:val="clear" w:color="auto" w:fill="FFFFFF"/>
        </w:rPr>
      </w:pPr>
    </w:p>
    <w:p w14:paraId="4A6DE5C5" w14:textId="52D7F56E" w:rsidR="00753668" w:rsidRPr="00753668" w:rsidRDefault="00605CD9"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color w:val="000000"/>
          <w:shd w:val="clear" w:color="auto" w:fill="FFFFFF"/>
        </w:rPr>
        <w:t xml:space="preserve">jual menyimpan data transaksi penjualan barang ke </w:t>
      </w:r>
      <w:r w:rsidR="00753668" w:rsidRPr="00753668">
        <w:rPr>
          <w:i/>
          <w:iCs/>
          <w:color w:val="000000"/>
          <w:shd w:val="clear" w:color="auto" w:fill="FFFFFF"/>
        </w:rPr>
        <w:t>customer</w:t>
      </w:r>
      <w:r w:rsidR="00753668" w:rsidRPr="00753668">
        <w:rPr>
          <w:color w:val="000000"/>
          <w:shd w:val="clear" w:color="auto" w:fill="FFFFFF"/>
        </w:rPr>
        <w:t>. Terdapat 11 atribut yang disediakan pada tabel ini. Untuk atribut tabel serta penjelasan dapat dilihat pada tabel di bawah ini.</w:t>
      </w:r>
    </w:p>
    <w:p w14:paraId="75148829" w14:textId="77777777" w:rsidR="00753668" w:rsidRPr="00753668" w:rsidRDefault="00753668" w:rsidP="00753668">
      <w:pPr>
        <w:spacing w:before="240" w:after="240" w:line="480" w:lineRule="auto"/>
        <w:ind w:left="1080"/>
        <w:jc w:val="center"/>
        <w:rPr>
          <w:sz w:val="24"/>
          <w:szCs w:val="24"/>
        </w:rPr>
      </w:pPr>
      <w:r w:rsidRPr="00753668">
        <w:rPr>
          <w:color w:val="000000"/>
          <w:sz w:val="24"/>
          <w:szCs w:val="24"/>
          <w:shd w:val="clear" w:color="auto" w:fill="FFFFFF"/>
        </w:rPr>
        <w:t>Tabel 4.10. Entitas jual</w:t>
      </w:r>
    </w:p>
    <w:tbl>
      <w:tblPr>
        <w:tblW w:w="7371" w:type="dxa"/>
        <w:tblInd w:w="699" w:type="dxa"/>
        <w:tblCellMar>
          <w:top w:w="15" w:type="dxa"/>
          <w:left w:w="15" w:type="dxa"/>
          <w:bottom w:w="15" w:type="dxa"/>
          <w:right w:w="15" w:type="dxa"/>
        </w:tblCellMar>
        <w:tblLook w:val="04A0" w:firstRow="1" w:lastRow="0" w:firstColumn="1" w:lastColumn="0" w:noHBand="0" w:noVBand="1"/>
      </w:tblPr>
      <w:tblGrid>
        <w:gridCol w:w="1774"/>
        <w:gridCol w:w="1867"/>
        <w:gridCol w:w="3730"/>
      </w:tblGrid>
      <w:tr w:rsidR="00753668" w:rsidRPr="00753668" w14:paraId="241B8104"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885AE"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368E"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2D754"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3E0E9812"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4594" w14:textId="77777777" w:rsidR="00753668" w:rsidRPr="00753668" w:rsidRDefault="00753668" w:rsidP="00753668">
            <w:pPr>
              <w:jc w:val="center"/>
              <w:rPr>
                <w:sz w:val="24"/>
                <w:szCs w:val="24"/>
              </w:rPr>
            </w:pPr>
            <w:r w:rsidRPr="00753668">
              <w:rPr>
                <w:i/>
                <w:iCs/>
                <w:color w:val="000000"/>
                <w:sz w:val="24"/>
                <w:szCs w:val="24"/>
                <w:shd w:val="clear" w:color="auto" w:fill="FFFFFF"/>
              </w:rPr>
              <w:lastRenderedPageBreak/>
              <w:t>no_bukti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1169"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3D065" w14:textId="77777777" w:rsidR="00753668" w:rsidRPr="00753668" w:rsidRDefault="00753668" w:rsidP="00753668">
            <w:pPr>
              <w:jc w:val="center"/>
              <w:rPr>
                <w:sz w:val="24"/>
                <w:szCs w:val="24"/>
              </w:rPr>
            </w:pPr>
            <w:r w:rsidRPr="00753668">
              <w:rPr>
                <w:color w:val="000000"/>
                <w:sz w:val="24"/>
                <w:szCs w:val="24"/>
                <w:shd w:val="clear" w:color="auto" w:fill="FFFFFF"/>
              </w:rPr>
              <w:t>Nomor nota</w:t>
            </w:r>
          </w:p>
        </w:tc>
      </w:tr>
      <w:tr w:rsidR="00753668" w:rsidRPr="00753668" w14:paraId="3681508E"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CBB29" w14:textId="77777777" w:rsidR="00753668" w:rsidRPr="00753668" w:rsidRDefault="00753668" w:rsidP="00753668">
            <w:pPr>
              <w:jc w:val="center"/>
              <w:rPr>
                <w:sz w:val="24"/>
                <w:szCs w:val="24"/>
              </w:rPr>
            </w:pPr>
            <w:r w:rsidRPr="00753668">
              <w:rPr>
                <w:color w:val="000000"/>
                <w:sz w:val="24"/>
                <w:szCs w:val="24"/>
                <w:shd w:val="clear" w:color="auto" w:fill="FFFFFF"/>
              </w:rPr>
              <w:t>tanggal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4FED2"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0797C" w14:textId="77777777" w:rsidR="00753668" w:rsidRPr="00753668" w:rsidRDefault="00753668" w:rsidP="00753668">
            <w:pPr>
              <w:jc w:val="center"/>
              <w:rPr>
                <w:sz w:val="24"/>
                <w:szCs w:val="24"/>
              </w:rPr>
            </w:pPr>
            <w:r w:rsidRPr="00753668">
              <w:rPr>
                <w:color w:val="000000"/>
                <w:sz w:val="24"/>
                <w:szCs w:val="24"/>
                <w:shd w:val="clear" w:color="auto" w:fill="FFFFFF"/>
              </w:rPr>
              <w:t>Tanggal dimulainya transaksi</w:t>
            </w:r>
          </w:p>
        </w:tc>
      </w:tr>
      <w:tr w:rsidR="00753668" w:rsidRPr="00753668" w14:paraId="36EE22F9"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2E81" w14:textId="77777777" w:rsidR="00753668" w:rsidRPr="00753668" w:rsidRDefault="00753668" w:rsidP="00753668">
            <w:pPr>
              <w:jc w:val="center"/>
              <w:rPr>
                <w:sz w:val="24"/>
                <w:szCs w:val="24"/>
              </w:rPr>
            </w:pPr>
            <w:r w:rsidRPr="00753668">
              <w:rPr>
                <w:i/>
                <w:iCs/>
                <w:color w:val="000000"/>
                <w:sz w:val="24"/>
                <w:szCs w:val="24"/>
                <w:shd w:val="clear" w:color="auto" w:fill="FFFFFF"/>
              </w:rPr>
              <w:t>jatuh_tempo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D94F"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B2B9" w14:textId="77777777" w:rsidR="00753668" w:rsidRPr="00753668" w:rsidRDefault="00753668" w:rsidP="00753668">
            <w:pPr>
              <w:jc w:val="center"/>
              <w:rPr>
                <w:sz w:val="24"/>
                <w:szCs w:val="24"/>
              </w:rPr>
            </w:pPr>
            <w:r w:rsidRPr="00753668">
              <w:rPr>
                <w:color w:val="000000"/>
                <w:sz w:val="24"/>
                <w:szCs w:val="24"/>
                <w:shd w:val="clear" w:color="auto" w:fill="FFFFFF"/>
              </w:rPr>
              <w:t>Tanggal jatuh tempo transaksi</w:t>
            </w:r>
          </w:p>
        </w:tc>
      </w:tr>
      <w:tr w:rsidR="00753668" w:rsidRPr="00753668" w14:paraId="183F3516"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07409" w14:textId="77777777" w:rsidR="00753668" w:rsidRPr="00753668" w:rsidRDefault="00753668" w:rsidP="00753668">
            <w:pPr>
              <w:jc w:val="center"/>
              <w:rPr>
                <w:sz w:val="24"/>
                <w:szCs w:val="24"/>
              </w:rPr>
            </w:pPr>
            <w:r w:rsidRPr="00753668">
              <w:rPr>
                <w:i/>
                <w:iCs/>
                <w:color w:val="000000"/>
                <w:sz w:val="24"/>
                <w:szCs w:val="24"/>
                <w:shd w:val="clear" w:color="auto" w:fill="FFFFFF"/>
              </w:rPr>
              <w:t>kode_cust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06558"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CC645" w14:textId="77777777" w:rsidR="00753668" w:rsidRPr="00753668" w:rsidRDefault="00753668" w:rsidP="00753668">
            <w:pPr>
              <w:jc w:val="center"/>
              <w:rPr>
                <w:sz w:val="24"/>
                <w:szCs w:val="24"/>
              </w:rPr>
            </w:pPr>
            <w:r w:rsidRPr="00753668">
              <w:rPr>
                <w:color w:val="000000"/>
                <w:sz w:val="24"/>
                <w:szCs w:val="24"/>
                <w:shd w:val="clear" w:color="auto" w:fill="FFFFFF"/>
              </w:rPr>
              <w:t xml:space="preserve">Identitas </w:t>
            </w:r>
            <w:r w:rsidRPr="00753668">
              <w:rPr>
                <w:i/>
                <w:iCs/>
                <w:color w:val="000000"/>
                <w:sz w:val="24"/>
                <w:szCs w:val="24"/>
                <w:shd w:val="clear" w:color="auto" w:fill="FFFFFF"/>
              </w:rPr>
              <w:t>customer</w:t>
            </w:r>
          </w:p>
        </w:tc>
      </w:tr>
      <w:tr w:rsidR="00753668" w:rsidRPr="00753668" w14:paraId="0F913788"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55BF" w14:textId="77777777" w:rsidR="00753668" w:rsidRPr="00753668" w:rsidRDefault="00753668" w:rsidP="00753668">
            <w:pPr>
              <w:jc w:val="center"/>
              <w:rPr>
                <w:sz w:val="24"/>
                <w:szCs w:val="24"/>
              </w:rPr>
            </w:pPr>
            <w:r w:rsidRPr="00753668">
              <w:rPr>
                <w:i/>
                <w:iCs/>
                <w:color w:val="000000"/>
                <w:sz w:val="24"/>
                <w:szCs w:val="24"/>
                <w:shd w:val="clear" w:color="auto" w:fill="FFFFFF"/>
              </w:rPr>
              <w:t>sub_total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A688A" w14:textId="77777777" w:rsidR="00753668" w:rsidRPr="00753668" w:rsidRDefault="00753668" w:rsidP="00753668">
            <w:pPr>
              <w:jc w:val="center"/>
              <w:rPr>
                <w:sz w:val="24"/>
                <w:szCs w:val="24"/>
              </w:rPr>
            </w:pPr>
            <w:r w:rsidRPr="00753668">
              <w:rPr>
                <w:i/>
                <w:iCs/>
                <w:color w:val="000000"/>
                <w:sz w:val="24"/>
                <w:szCs w:val="24"/>
                <w:shd w:val="clear" w:color="auto" w:fill="FFFFFF"/>
              </w:rPr>
              <w:t>decimal</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93C0B" w14:textId="77777777" w:rsidR="00753668" w:rsidRPr="00753668" w:rsidRDefault="00753668" w:rsidP="00753668">
            <w:pPr>
              <w:jc w:val="center"/>
              <w:rPr>
                <w:sz w:val="24"/>
                <w:szCs w:val="24"/>
              </w:rPr>
            </w:pPr>
            <w:r w:rsidRPr="00753668">
              <w:rPr>
                <w:color w:val="000000"/>
                <w:sz w:val="24"/>
                <w:szCs w:val="24"/>
                <w:shd w:val="clear" w:color="auto" w:fill="FFFFFF"/>
              </w:rPr>
              <w:t>Harga sub total</w:t>
            </w:r>
          </w:p>
        </w:tc>
      </w:tr>
      <w:tr w:rsidR="00753668" w:rsidRPr="00753668" w14:paraId="3CF25569"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C2576" w14:textId="77777777" w:rsidR="00753668" w:rsidRPr="00753668" w:rsidRDefault="00753668" w:rsidP="00753668">
            <w:pPr>
              <w:jc w:val="center"/>
              <w:rPr>
                <w:sz w:val="24"/>
                <w:szCs w:val="24"/>
              </w:rPr>
            </w:pPr>
            <w:r w:rsidRPr="00753668">
              <w:rPr>
                <w:i/>
                <w:iCs/>
                <w:color w:val="000000"/>
                <w:sz w:val="24"/>
                <w:szCs w:val="24"/>
                <w:shd w:val="clear" w:color="auto" w:fill="FFFFFF"/>
              </w:rPr>
              <w:t>persen_ppn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FD87" w14:textId="77777777" w:rsidR="00753668" w:rsidRPr="00753668" w:rsidRDefault="00753668" w:rsidP="00753668">
            <w:pPr>
              <w:jc w:val="center"/>
              <w:rPr>
                <w:sz w:val="24"/>
                <w:szCs w:val="24"/>
              </w:rPr>
            </w:pPr>
            <w:r w:rsidRPr="00753668">
              <w:rPr>
                <w:i/>
                <w:iCs/>
                <w:color w:val="000000"/>
                <w:sz w:val="24"/>
                <w:szCs w:val="24"/>
                <w:shd w:val="clear" w:color="auto" w:fill="FFFFFF"/>
              </w:rPr>
              <w:t>int</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FFD5" w14:textId="77777777" w:rsidR="00753668" w:rsidRPr="00753668" w:rsidRDefault="00753668" w:rsidP="00753668">
            <w:pPr>
              <w:jc w:val="center"/>
              <w:rPr>
                <w:sz w:val="24"/>
                <w:szCs w:val="24"/>
              </w:rPr>
            </w:pPr>
            <w:r w:rsidRPr="00753668">
              <w:rPr>
                <w:color w:val="000000"/>
                <w:sz w:val="24"/>
                <w:szCs w:val="24"/>
                <w:shd w:val="clear" w:color="auto" w:fill="FFFFFF"/>
              </w:rPr>
              <w:t>Persentase PPN</w:t>
            </w:r>
          </w:p>
        </w:tc>
      </w:tr>
      <w:tr w:rsidR="00753668" w:rsidRPr="00753668" w14:paraId="4D76C2CC"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37E7A" w14:textId="77777777" w:rsidR="00753668" w:rsidRPr="00753668" w:rsidRDefault="00753668" w:rsidP="00753668">
            <w:pPr>
              <w:jc w:val="center"/>
              <w:rPr>
                <w:sz w:val="24"/>
                <w:szCs w:val="24"/>
              </w:rPr>
            </w:pPr>
            <w:r w:rsidRPr="00753668">
              <w:rPr>
                <w:color w:val="000000"/>
                <w:sz w:val="24"/>
                <w:szCs w:val="24"/>
                <w:shd w:val="clear" w:color="auto" w:fill="FFFFFF"/>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7E649" w14:textId="77777777" w:rsidR="00753668" w:rsidRPr="00753668" w:rsidRDefault="00753668" w:rsidP="00753668">
            <w:pPr>
              <w:jc w:val="center"/>
              <w:rPr>
                <w:sz w:val="24"/>
                <w:szCs w:val="24"/>
              </w:rPr>
            </w:pPr>
            <w:r w:rsidRPr="00753668">
              <w:rPr>
                <w:i/>
                <w:iCs/>
                <w:color w:val="000000"/>
                <w:sz w:val="24"/>
                <w:szCs w:val="24"/>
                <w:shd w:val="clear" w:color="auto" w:fill="FFFFFF"/>
              </w:rPr>
              <w:t>decimal</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A61CD" w14:textId="77777777" w:rsidR="00753668" w:rsidRPr="00753668" w:rsidRDefault="00753668" w:rsidP="00753668">
            <w:pPr>
              <w:jc w:val="center"/>
              <w:rPr>
                <w:sz w:val="24"/>
                <w:szCs w:val="24"/>
              </w:rPr>
            </w:pPr>
            <w:r w:rsidRPr="00753668">
              <w:rPr>
                <w:color w:val="000000"/>
                <w:sz w:val="24"/>
                <w:szCs w:val="24"/>
                <w:shd w:val="clear" w:color="auto" w:fill="FFFFFF"/>
              </w:rPr>
              <w:t>Harga total</w:t>
            </w:r>
          </w:p>
        </w:tc>
      </w:tr>
      <w:tr w:rsidR="00753668" w:rsidRPr="00753668" w14:paraId="6AD04063"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BF755" w14:textId="77777777" w:rsidR="00753668" w:rsidRPr="00753668" w:rsidRDefault="00753668" w:rsidP="00753668">
            <w:pPr>
              <w:jc w:val="center"/>
              <w:rPr>
                <w:sz w:val="24"/>
                <w:szCs w:val="24"/>
              </w:rPr>
            </w:pPr>
            <w:r w:rsidRPr="00753668">
              <w:rPr>
                <w:color w:val="000000"/>
                <w:sz w:val="24"/>
                <w:szCs w:val="24"/>
                <w:shd w:val="clear" w:color="auto" w:fill="FFFFFF"/>
              </w:rPr>
              <w:t>lunas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4EF2"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D764D" w14:textId="77777777" w:rsidR="00753668" w:rsidRPr="00753668" w:rsidRDefault="00753668" w:rsidP="00753668">
            <w:pPr>
              <w:jc w:val="center"/>
              <w:rPr>
                <w:sz w:val="24"/>
                <w:szCs w:val="24"/>
              </w:rPr>
            </w:pPr>
            <w:r w:rsidRPr="00753668">
              <w:rPr>
                <w:color w:val="000000"/>
                <w:sz w:val="24"/>
                <w:szCs w:val="24"/>
                <w:shd w:val="clear" w:color="auto" w:fill="FFFFFF"/>
              </w:rPr>
              <w:t>Status pembayaran</w:t>
            </w:r>
          </w:p>
        </w:tc>
      </w:tr>
      <w:tr w:rsidR="00753668" w:rsidRPr="00753668" w14:paraId="312B278B"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2FCB1" w14:textId="77777777" w:rsidR="00753668" w:rsidRPr="00753668" w:rsidRDefault="00753668" w:rsidP="00753668">
            <w:pPr>
              <w:jc w:val="center"/>
              <w:rPr>
                <w:sz w:val="24"/>
                <w:szCs w:val="24"/>
              </w:rPr>
            </w:pPr>
            <w:r w:rsidRPr="00753668">
              <w:rPr>
                <w:i/>
                <w:iCs/>
                <w:color w:val="000000"/>
                <w:sz w:val="24"/>
                <w:szCs w:val="24"/>
                <w:shd w:val="clear" w:color="auto" w:fill="FFFFFF"/>
              </w:rPr>
              <w:t>tgl_lunas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4ED56"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1F0AE" w14:textId="77777777" w:rsidR="00753668" w:rsidRPr="00753668" w:rsidRDefault="00753668" w:rsidP="00753668">
            <w:pPr>
              <w:jc w:val="center"/>
              <w:rPr>
                <w:sz w:val="24"/>
                <w:szCs w:val="24"/>
              </w:rPr>
            </w:pPr>
            <w:r w:rsidRPr="00753668">
              <w:rPr>
                <w:color w:val="000000"/>
                <w:sz w:val="24"/>
                <w:szCs w:val="24"/>
                <w:shd w:val="clear" w:color="auto" w:fill="FFFFFF"/>
              </w:rPr>
              <w:t>Tanggal pembayaran</w:t>
            </w:r>
          </w:p>
        </w:tc>
      </w:tr>
      <w:tr w:rsidR="00753668" w:rsidRPr="00753668" w14:paraId="1D4D08F9"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BB4A" w14:textId="77777777" w:rsidR="00753668" w:rsidRPr="00753668" w:rsidRDefault="00753668" w:rsidP="00753668">
            <w:pPr>
              <w:jc w:val="center"/>
              <w:rPr>
                <w:sz w:val="24"/>
                <w:szCs w:val="24"/>
              </w:rPr>
            </w:pPr>
            <w:r w:rsidRPr="00753668">
              <w:rPr>
                <w:color w:val="000000"/>
                <w:sz w:val="24"/>
                <w:szCs w:val="24"/>
                <w:shd w:val="clear" w:color="auto" w:fill="FFFFFF"/>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5DDC7"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D13E" w14:textId="77777777" w:rsidR="00753668" w:rsidRPr="00753668" w:rsidRDefault="00753668" w:rsidP="00753668">
            <w:pPr>
              <w:jc w:val="center"/>
              <w:rPr>
                <w:sz w:val="24"/>
                <w:szCs w:val="24"/>
              </w:rPr>
            </w:pPr>
            <w:r w:rsidRPr="00753668">
              <w:rPr>
                <w:color w:val="000000"/>
                <w:sz w:val="24"/>
                <w:szCs w:val="24"/>
                <w:shd w:val="clear" w:color="auto" w:fill="FFFFFF"/>
              </w:rPr>
              <w:t>Status pengiriman</w:t>
            </w:r>
          </w:p>
        </w:tc>
      </w:tr>
      <w:tr w:rsidR="00753668" w:rsidRPr="00753668" w14:paraId="32999C52"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E0868" w14:textId="77777777" w:rsidR="00753668" w:rsidRPr="00753668" w:rsidRDefault="00753668" w:rsidP="00753668">
            <w:pPr>
              <w:jc w:val="center"/>
              <w:rPr>
                <w:sz w:val="24"/>
                <w:szCs w:val="24"/>
              </w:rPr>
            </w:pPr>
            <w:r w:rsidRPr="00753668">
              <w:rPr>
                <w:i/>
                <w:iCs/>
                <w:color w:val="000000"/>
                <w:sz w:val="24"/>
                <w:szCs w:val="24"/>
                <w:shd w:val="clear" w:color="auto" w:fill="FFFFFF"/>
              </w:rPr>
              <w:t>tgl_terkirim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505A"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6CFA" w14:textId="77777777" w:rsidR="00753668" w:rsidRPr="00753668" w:rsidRDefault="00753668" w:rsidP="00753668">
            <w:pPr>
              <w:jc w:val="center"/>
              <w:rPr>
                <w:sz w:val="24"/>
                <w:szCs w:val="24"/>
              </w:rPr>
            </w:pPr>
            <w:r w:rsidRPr="00753668">
              <w:rPr>
                <w:color w:val="000000"/>
                <w:sz w:val="24"/>
                <w:szCs w:val="24"/>
                <w:shd w:val="clear" w:color="auto" w:fill="FFFFFF"/>
              </w:rPr>
              <w:t>Tanggal terkirimnya barang</w:t>
            </w:r>
          </w:p>
        </w:tc>
      </w:tr>
      <w:tr w:rsidR="00753668" w:rsidRPr="00753668" w14:paraId="6237F7CA" w14:textId="77777777" w:rsidTr="00753668">
        <w:tc>
          <w:tcPr>
            <w:tcW w:w="1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C609" w14:textId="77777777" w:rsidR="00753668" w:rsidRPr="00753668" w:rsidRDefault="00753668" w:rsidP="00753668">
            <w:pPr>
              <w:jc w:val="center"/>
              <w:rPr>
                <w:sz w:val="24"/>
                <w:szCs w:val="24"/>
              </w:rPr>
            </w:pPr>
            <w:r w:rsidRPr="00753668">
              <w:rPr>
                <w:i/>
                <w:iCs/>
                <w:color w:val="000000"/>
                <w:sz w:val="24"/>
                <w:szCs w:val="24"/>
                <w:shd w:val="clear" w:color="auto" w:fill="FFFFFF"/>
              </w:rPr>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035B7"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7D47" w14:textId="77777777" w:rsidR="00753668" w:rsidRPr="00753668" w:rsidRDefault="00753668" w:rsidP="00753668">
            <w:pPr>
              <w:jc w:val="center"/>
              <w:rPr>
                <w:sz w:val="24"/>
                <w:szCs w:val="24"/>
              </w:rPr>
            </w:pPr>
            <w:r w:rsidRPr="00753668">
              <w:rPr>
                <w:color w:val="000000"/>
                <w:sz w:val="24"/>
                <w:szCs w:val="24"/>
                <w:shd w:val="clear" w:color="auto" w:fill="FFFFFF"/>
              </w:rPr>
              <w:t>Penulis transaksi</w:t>
            </w:r>
          </w:p>
        </w:tc>
      </w:tr>
    </w:tbl>
    <w:p w14:paraId="380AC879" w14:textId="1829E8E9" w:rsidR="00605CD9" w:rsidRDefault="00605CD9" w:rsidP="00753668">
      <w:pPr>
        <w:pStyle w:val="ListParagraph"/>
        <w:spacing w:line="480" w:lineRule="auto"/>
        <w:ind w:left="1080"/>
        <w:jc w:val="both"/>
        <w:rPr>
          <w:color w:val="000000"/>
          <w:sz w:val="24"/>
          <w:szCs w:val="24"/>
          <w:shd w:val="clear" w:color="auto" w:fill="FFFFFF"/>
        </w:rPr>
      </w:pPr>
    </w:p>
    <w:p w14:paraId="070C12BB" w14:textId="71A59E97" w:rsidR="00753668" w:rsidRPr="00753668" w:rsidRDefault="00605CD9"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i/>
          <w:iCs/>
          <w:color w:val="000000"/>
          <w:shd w:val="clear" w:color="auto" w:fill="FFFFFF"/>
        </w:rPr>
        <w:t>jual_dtl</w:t>
      </w:r>
      <w:r w:rsidR="00753668" w:rsidRPr="00753668">
        <w:rPr>
          <w:color w:val="000000"/>
          <w:shd w:val="clear" w:color="auto" w:fill="FFFFFF"/>
        </w:rPr>
        <w:t xml:space="preserve"> menyimpan data </w:t>
      </w:r>
      <w:r w:rsidR="00753668" w:rsidRPr="00753668">
        <w:rPr>
          <w:i/>
          <w:iCs/>
          <w:color w:val="000000"/>
          <w:shd w:val="clear" w:color="auto" w:fill="FFFFFF"/>
        </w:rPr>
        <w:t>detail</w:t>
      </w:r>
      <w:r w:rsidR="00753668" w:rsidRPr="00753668">
        <w:rPr>
          <w:color w:val="000000"/>
          <w:shd w:val="clear" w:color="auto" w:fill="FFFFFF"/>
        </w:rPr>
        <w:t xml:space="preserve"> dari masing-masing transaksi penjualan. Terdapat 6 atribut yang disediakan pada tabel ini. Atribut serta penjelasan untuk tabel ini dapat dilihat pada tabel di bawah ini.</w:t>
      </w:r>
    </w:p>
    <w:p w14:paraId="753737B8" w14:textId="77777777" w:rsidR="00753668" w:rsidRPr="00753668" w:rsidRDefault="00753668" w:rsidP="00753668">
      <w:pPr>
        <w:spacing w:before="240" w:after="240" w:line="480" w:lineRule="auto"/>
        <w:ind w:left="1080"/>
        <w:jc w:val="center"/>
        <w:rPr>
          <w:sz w:val="24"/>
          <w:szCs w:val="24"/>
        </w:rPr>
      </w:pPr>
      <w:r w:rsidRPr="00753668">
        <w:rPr>
          <w:color w:val="000000"/>
          <w:sz w:val="24"/>
          <w:szCs w:val="24"/>
          <w:shd w:val="clear" w:color="auto" w:fill="FFFFFF"/>
        </w:rPr>
        <w:t xml:space="preserve">Tabel 4.11. Entitas </w:t>
      </w:r>
      <w:r w:rsidRPr="00753668">
        <w:rPr>
          <w:i/>
          <w:iCs/>
          <w:color w:val="000000"/>
          <w:sz w:val="24"/>
          <w:szCs w:val="24"/>
          <w:shd w:val="clear" w:color="auto" w:fill="FFFFFF"/>
        </w:rPr>
        <w:t>jual_dtl</w:t>
      </w:r>
    </w:p>
    <w:tbl>
      <w:tblPr>
        <w:tblW w:w="7371" w:type="dxa"/>
        <w:tblInd w:w="699" w:type="dxa"/>
        <w:tblCellMar>
          <w:top w:w="15" w:type="dxa"/>
          <w:left w:w="15" w:type="dxa"/>
          <w:bottom w:w="15" w:type="dxa"/>
          <w:right w:w="15" w:type="dxa"/>
        </w:tblCellMar>
        <w:tblLook w:val="04A0" w:firstRow="1" w:lastRow="0" w:firstColumn="1" w:lastColumn="0" w:noHBand="0" w:noVBand="1"/>
      </w:tblPr>
      <w:tblGrid>
        <w:gridCol w:w="1833"/>
        <w:gridCol w:w="1911"/>
        <w:gridCol w:w="3627"/>
      </w:tblGrid>
      <w:tr w:rsidR="00753668" w:rsidRPr="00753668" w14:paraId="5ABB2CA3" w14:textId="77777777" w:rsidTr="00753668">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178FD"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7885"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3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74C3"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0ABB3950" w14:textId="77777777" w:rsidTr="00753668">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C5436" w14:textId="77777777" w:rsidR="00753668" w:rsidRPr="00753668" w:rsidRDefault="00753668" w:rsidP="00753668">
            <w:pPr>
              <w:jc w:val="center"/>
              <w:rPr>
                <w:sz w:val="24"/>
                <w:szCs w:val="24"/>
              </w:rPr>
            </w:pPr>
            <w:r w:rsidRPr="00753668">
              <w:rPr>
                <w:i/>
                <w:iCs/>
                <w:color w:val="000000"/>
                <w:sz w:val="24"/>
                <w:szCs w:val="24"/>
                <w:shd w:val="clear" w:color="auto" w:fill="FFFFFF"/>
              </w:rPr>
              <w:t>no_bukti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8424"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541D4" w14:textId="77777777" w:rsidR="00753668" w:rsidRPr="00753668" w:rsidRDefault="00753668" w:rsidP="00753668">
            <w:pPr>
              <w:jc w:val="center"/>
              <w:rPr>
                <w:sz w:val="24"/>
                <w:szCs w:val="24"/>
              </w:rPr>
            </w:pPr>
            <w:r w:rsidRPr="00753668">
              <w:rPr>
                <w:color w:val="000000"/>
                <w:sz w:val="24"/>
                <w:szCs w:val="24"/>
                <w:shd w:val="clear" w:color="auto" w:fill="FFFFFF"/>
              </w:rPr>
              <w:t>Nomor nota</w:t>
            </w:r>
          </w:p>
        </w:tc>
      </w:tr>
      <w:tr w:rsidR="00753668" w:rsidRPr="00753668" w14:paraId="47C8AEF2" w14:textId="77777777" w:rsidTr="00753668">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56A1" w14:textId="77777777" w:rsidR="00753668" w:rsidRPr="00753668" w:rsidRDefault="00753668" w:rsidP="00753668">
            <w:pPr>
              <w:jc w:val="center"/>
              <w:rPr>
                <w:sz w:val="24"/>
                <w:szCs w:val="24"/>
              </w:rPr>
            </w:pPr>
            <w:r w:rsidRPr="00753668">
              <w:rPr>
                <w:i/>
                <w:iCs/>
                <w:color w:val="000000"/>
                <w:sz w:val="24"/>
                <w:szCs w:val="24"/>
                <w:shd w:val="clear" w:color="auto" w:fill="FFFFFF"/>
              </w:rPr>
              <w:t>kode_brg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2A8A"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D7FB" w14:textId="77777777" w:rsidR="00753668" w:rsidRPr="00753668" w:rsidRDefault="00753668" w:rsidP="00753668">
            <w:pPr>
              <w:jc w:val="center"/>
              <w:rPr>
                <w:sz w:val="24"/>
                <w:szCs w:val="24"/>
              </w:rPr>
            </w:pPr>
            <w:r w:rsidRPr="00753668">
              <w:rPr>
                <w:color w:val="000000"/>
                <w:sz w:val="24"/>
                <w:szCs w:val="24"/>
                <w:shd w:val="clear" w:color="auto" w:fill="FFFFFF"/>
              </w:rPr>
              <w:t>Kode barang</w:t>
            </w:r>
          </w:p>
        </w:tc>
      </w:tr>
      <w:tr w:rsidR="00753668" w:rsidRPr="00753668" w14:paraId="4364FC3B" w14:textId="77777777" w:rsidTr="00753668">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C5001" w14:textId="77777777" w:rsidR="00753668" w:rsidRPr="00753668" w:rsidRDefault="00753668" w:rsidP="00753668">
            <w:pPr>
              <w:jc w:val="center"/>
              <w:rPr>
                <w:sz w:val="24"/>
                <w:szCs w:val="24"/>
              </w:rPr>
            </w:pPr>
            <w:r w:rsidRPr="00753668">
              <w:rPr>
                <w:i/>
                <w:iCs/>
                <w:color w:val="000000"/>
                <w:sz w:val="24"/>
                <w:szCs w:val="24"/>
                <w:shd w:val="clear" w:color="auto" w:fill="FFFFFF"/>
              </w:rPr>
              <w:t>qty_order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62B41" w14:textId="77777777" w:rsidR="00753668" w:rsidRPr="00753668" w:rsidRDefault="00753668" w:rsidP="00753668">
            <w:pPr>
              <w:jc w:val="center"/>
              <w:rPr>
                <w:sz w:val="24"/>
                <w:szCs w:val="24"/>
              </w:rPr>
            </w:pPr>
            <w:r w:rsidRPr="00753668">
              <w:rPr>
                <w:i/>
                <w:iCs/>
                <w:color w:val="000000"/>
                <w:sz w:val="24"/>
                <w:szCs w:val="24"/>
                <w:shd w:val="clear" w:color="auto" w:fill="FFFFFF"/>
              </w:rPr>
              <w:t>int</w:t>
            </w:r>
          </w:p>
        </w:tc>
        <w:tc>
          <w:tcPr>
            <w:tcW w:w="3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61DDF" w14:textId="77777777" w:rsidR="00753668" w:rsidRPr="00753668" w:rsidRDefault="00753668" w:rsidP="00753668">
            <w:pPr>
              <w:jc w:val="center"/>
              <w:rPr>
                <w:sz w:val="24"/>
                <w:szCs w:val="24"/>
              </w:rPr>
            </w:pPr>
            <w:r w:rsidRPr="00753668">
              <w:rPr>
                <w:color w:val="000000"/>
                <w:sz w:val="24"/>
                <w:szCs w:val="24"/>
                <w:shd w:val="clear" w:color="auto" w:fill="FFFFFF"/>
              </w:rPr>
              <w:t>Kuantitas barang yang dijual</w:t>
            </w:r>
          </w:p>
        </w:tc>
      </w:tr>
      <w:tr w:rsidR="00753668" w:rsidRPr="00753668" w14:paraId="5A34757D" w14:textId="77777777" w:rsidTr="00753668">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D45F8" w14:textId="77777777" w:rsidR="00753668" w:rsidRPr="00753668" w:rsidRDefault="00753668" w:rsidP="00753668">
            <w:pPr>
              <w:jc w:val="center"/>
              <w:rPr>
                <w:sz w:val="24"/>
                <w:szCs w:val="24"/>
              </w:rPr>
            </w:pPr>
            <w:r w:rsidRPr="00753668">
              <w:rPr>
                <w:i/>
                <w:iCs/>
                <w:color w:val="000000"/>
                <w:sz w:val="24"/>
                <w:szCs w:val="24"/>
                <w:shd w:val="clear" w:color="auto" w:fill="FFFFFF"/>
              </w:rPr>
              <w:t>hrg_per_unit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1E91A" w14:textId="77777777" w:rsidR="00753668" w:rsidRPr="00753668" w:rsidRDefault="00753668" w:rsidP="00753668">
            <w:pPr>
              <w:jc w:val="center"/>
              <w:rPr>
                <w:sz w:val="24"/>
                <w:szCs w:val="24"/>
              </w:rPr>
            </w:pPr>
            <w:r w:rsidRPr="00753668">
              <w:rPr>
                <w:i/>
                <w:iCs/>
                <w:color w:val="000000"/>
                <w:sz w:val="24"/>
                <w:szCs w:val="24"/>
                <w:shd w:val="clear" w:color="auto" w:fill="FFFFFF"/>
              </w:rPr>
              <w:t>float</w:t>
            </w:r>
          </w:p>
        </w:tc>
        <w:tc>
          <w:tcPr>
            <w:tcW w:w="3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5227" w14:textId="77777777" w:rsidR="00753668" w:rsidRPr="00753668" w:rsidRDefault="00753668" w:rsidP="00753668">
            <w:pPr>
              <w:jc w:val="center"/>
              <w:rPr>
                <w:sz w:val="24"/>
                <w:szCs w:val="24"/>
              </w:rPr>
            </w:pPr>
            <w:r w:rsidRPr="00753668">
              <w:rPr>
                <w:color w:val="000000"/>
                <w:sz w:val="24"/>
                <w:szCs w:val="24"/>
                <w:shd w:val="clear" w:color="auto" w:fill="FFFFFF"/>
              </w:rPr>
              <w:t>Harga per unit</w:t>
            </w:r>
          </w:p>
        </w:tc>
      </w:tr>
      <w:tr w:rsidR="00753668" w:rsidRPr="00753668" w14:paraId="53A9294D" w14:textId="77777777" w:rsidTr="00753668">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C15A7" w14:textId="77777777" w:rsidR="00753668" w:rsidRPr="00753668" w:rsidRDefault="00753668" w:rsidP="00753668">
            <w:pPr>
              <w:jc w:val="center"/>
              <w:rPr>
                <w:sz w:val="24"/>
                <w:szCs w:val="24"/>
              </w:rPr>
            </w:pPr>
            <w:r w:rsidRPr="00753668">
              <w:rPr>
                <w:i/>
                <w:iCs/>
                <w:color w:val="000000"/>
                <w:sz w:val="24"/>
                <w:szCs w:val="24"/>
                <w:shd w:val="clear" w:color="auto" w:fill="FFFFFF"/>
              </w:rPr>
              <w:t>hrg_total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67F4" w14:textId="77777777" w:rsidR="00753668" w:rsidRPr="00753668" w:rsidRDefault="00753668" w:rsidP="00753668">
            <w:pPr>
              <w:jc w:val="center"/>
              <w:rPr>
                <w:sz w:val="24"/>
                <w:szCs w:val="24"/>
              </w:rPr>
            </w:pPr>
            <w:r w:rsidRPr="00753668">
              <w:rPr>
                <w:i/>
                <w:iCs/>
                <w:color w:val="000000"/>
                <w:sz w:val="24"/>
                <w:szCs w:val="24"/>
                <w:shd w:val="clear" w:color="auto" w:fill="FFFFFF"/>
              </w:rPr>
              <w:t>float</w:t>
            </w:r>
          </w:p>
        </w:tc>
        <w:tc>
          <w:tcPr>
            <w:tcW w:w="3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F600" w14:textId="77777777" w:rsidR="00753668" w:rsidRPr="00753668" w:rsidRDefault="00753668" w:rsidP="00753668">
            <w:pPr>
              <w:jc w:val="center"/>
              <w:rPr>
                <w:sz w:val="24"/>
                <w:szCs w:val="24"/>
              </w:rPr>
            </w:pPr>
            <w:r w:rsidRPr="00753668">
              <w:rPr>
                <w:color w:val="000000"/>
                <w:sz w:val="24"/>
                <w:szCs w:val="24"/>
                <w:shd w:val="clear" w:color="auto" w:fill="FFFFFF"/>
              </w:rPr>
              <w:t>Harga total</w:t>
            </w:r>
          </w:p>
        </w:tc>
      </w:tr>
      <w:tr w:rsidR="00753668" w:rsidRPr="00753668" w14:paraId="0B6F30A5" w14:textId="77777777" w:rsidTr="00753668">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25DDE" w14:textId="77777777" w:rsidR="00753668" w:rsidRPr="00753668" w:rsidRDefault="00753668" w:rsidP="00753668">
            <w:pPr>
              <w:jc w:val="center"/>
              <w:rPr>
                <w:sz w:val="24"/>
                <w:szCs w:val="24"/>
              </w:rPr>
            </w:pPr>
            <w:r w:rsidRPr="00753668">
              <w:rPr>
                <w:i/>
                <w:iCs/>
                <w:color w:val="000000"/>
                <w:sz w:val="24"/>
                <w:szCs w:val="24"/>
                <w:shd w:val="clear" w:color="auto" w:fill="FFFFFF"/>
              </w:rPr>
              <w:lastRenderedPageBreak/>
              <w:t>kode_gudang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7E0E5"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8376" w14:textId="77777777" w:rsidR="00753668" w:rsidRPr="00753668" w:rsidRDefault="00753668" w:rsidP="00753668">
            <w:pPr>
              <w:jc w:val="center"/>
              <w:rPr>
                <w:sz w:val="24"/>
                <w:szCs w:val="24"/>
              </w:rPr>
            </w:pPr>
            <w:r w:rsidRPr="00753668">
              <w:rPr>
                <w:color w:val="000000"/>
                <w:sz w:val="24"/>
                <w:szCs w:val="24"/>
                <w:shd w:val="clear" w:color="auto" w:fill="FFFFFF"/>
              </w:rPr>
              <w:t>Gudang asal barang</w:t>
            </w:r>
          </w:p>
        </w:tc>
      </w:tr>
    </w:tbl>
    <w:p w14:paraId="33751661" w14:textId="43A9D733" w:rsidR="00605CD9" w:rsidRDefault="00605CD9" w:rsidP="00753668">
      <w:pPr>
        <w:pStyle w:val="ListParagraph"/>
        <w:spacing w:line="480" w:lineRule="auto"/>
        <w:ind w:left="1080"/>
        <w:jc w:val="both"/>
        <w:rPr>
          <w:color w:val="000000"/>
          <w:sz w:val="24"/>
          <w:szCs w:val="24"/>
          <w:shd w:val="clear" w:color="auto" w:fill="FFFFFF"/>
        </w:rPr>
      </w:pPr>
    </w:p>
    <w:p w14:paraId="323BE6D9" w14:textId="20F1B1F2" w:rsidR="00753668" w:rsidRPr="00753668" w:rsidRDefault="00605CD9"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i/>
          <w:iCs/>
          <w:color w:val="000000"/>
          <w:shd w:val="clear" w:color="auto" w:fill="FFFFFF"/>
        </w:rPr>
        <w:t>sales_person</w:t>
      </w:r>
      <w:r w:rsidR="00753668" w:rsidRPr="00753668">
        <w:rPr>
          <w:color w:val="000000"/>
          <w:shd w:val="clear" w:color="auto" w:fill="FFFFFF"/>
        </w:rPr>
        <w:t xml:space="preserve"> menyimpan data </w:t>
      </w:r>
      <w:r w:rsidR="00753668" w:rsidRPr="00753668">
        <w:rPr>
          <w:i/>
          <w:iCs/>
          <w:color w:val="000000"/>
          <w:shd w:val="clear" w:color="auto" w:fill="FFFFFF"/>
        </w:rPr>
        <w:t>sales person</w:t>
      </w:r>
      <w:r w:rsidR="00753668" w:rsidRPr="00753668">
        <w:rPr>
          <w:color w:val="000000"/>
          <w:shd w:val="clear" w:color="auto" w:fill="FFFFFF"/>
        </w:rPr>
        <w:t xml:space="preserve"> untuk masing-masing </w:t>
      </w:r>
      <w:r w:rsidR="00753668" w:rsidRPr="00753668">
        <w:rPr>
          <w:i/>
          <w:iCs/>
          <w:color w:val="000000"/>
          <w:shd w:val="clear" w:color="auto" w:fill="FFFFFF"/>
        </w:rPr>
        <w:t>customer</w:t>
      </w:r>
      <w:r w:rsidR="00753668" w:rsidRPr="00753668">
        <w:rPr>
          <w:color w:val="000000"/>
          <w:shd w:val="clear" w:color="auto" w:fill="FFFFFF"/>
        </w:rPr>
        <w:t>. Terdapat 2 atribut yang disediakan pada tabel ini. Atribut tabel serta penjelasan telah dijabarkan pada tabel berikut ini.</w:t>
      </w:r>
    </w:p>
    <w:p w14:paraId="3F13EB53" w14:textId="77777777" w:rsidR="00753668" w:rsidRPr="00753668" w:rsidRDefault="00753668" w:rsidP="00753668">
      <w:pPr>
        <w:spacing w:before="240" w:after="240" w:line="480" w:lineRule="auto"/>
        <w:ind w:left="1080"/>
        <w:jc w:val="center"/>
        <w:rPr>
          <w:sz w:val="24"/>
          <w:szCs w:val="24"/>
        </w:rPr>
      </w:pPr>
      <w:r w:rsidRPr="00753668">
        <w:rPr>
          <w:color w:val="000000"/>
          <w:sz w:val="24"/>
          <w:szCs w:val="24"/>
          <w:shd w:val="clear" w:color="auto" w:fill="FFFFFF"/>
        </w:rPr>
        <w:t xml:space="preserve">Tabel 4.12. Entitas </w:t>
      </w:r>
      <w:r w:rsidRPr="00753668">
        <w:rPr>
          <w:i/>
          <w:iCs/>
          <w:color w:val="000000"/>
          <w:sz w:val="24"/>
          <w:szCs w:val="24"/>
          <w:shd w:val="clear" w:color="auto" w:fill="FFFFFF"/>
        </w:rPr>
        <w:t>sales_person</w:t>
      </w:r>
    </w:p>
    <w:tbl>
      <w:tblPr>
        <w:tblW w:w="7371" w:type="dxa"/>
        <w:tblInd w:w="699" w:type="dxa"/>
        <w:tblCellMar>
          <w:top w:w="15" w:type="dxa"/>
          <w:left w:w="15" w:type="dxa"/>
          <w:bottom w:w="15" w:type="dxa"/>
          <w:right w:w="15" w:type="dxa"/>
        </w:tblCellMar>
        <w:tblLook w:val="04A0" w:firstRow="1" w:lastRow="0" w:firstColumn="1" w:lastColumn="0" w:noHBand="0" w:noVBand="1"/>
      </w:tblPr>
      <w:tblGrid>
        <w:gridCol w:w="2337"/>
        <w:gridCol w:w="2293"/>
        <w:gridCol w:w="2741"/>
      </w:tblGrid>
      <w:tr w:rsidR="00753668" w:rsidRPr="00753668" w14:paraId="38057659" w14:textId="77777777" w:rsidTr="00753668">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967B"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E9E4"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2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9763"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16EDD725" w14:textId="77777777" w:rsidTr="00753668">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A15D0" w14:textId="77777777" w:rsidR="00753668" w:rsidRPr="00753668" w:rsidRDefault="00753668" w:rsidP="00753668">
            <w:pPr>
              <w:jc w:val="center"/>
              <w:rPr>
                <w:sz w:val="24"/>
                <w:szCs w:val="24"/>
              </w:rPr>
            </w:pPr>
            <w:r w:rsidRPr="00753668">
              <w:rPr>
                <w:i/>
                <w:iCs/>
                <w:color w:val="000000"/>
                <w:sz w:val="24"/>
                <w:szCs w:val="24"/>
                <w:shd w:val="clear" w:color="auto" w:fill="FFFFFF"/>
              </w:rPr>
              <w:t>kode_sales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3B277"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2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5A45" w14:textId="77777777" w:rsidR="00753668" w:rsidRPr="00753668" w:rsidRDefault="00753668" w:rsidP="00753668">
            <w:pPr>
              <w:jc w:val="center"/>
              <w:rPr>
                <w:sz w:val="24"/>
                <w:szCs w:val="24"/>
              </w:rPr>
            </w:pPr>
            <w:r w:rsidRPr="00753668">
              <w:rPr>
                <w:color w:val="000000"/>
                <w:sz w:val="24"/>
                <w:szCs w:val="24"/>
                <w:shd w:val="clear" w:color="auto" w:fill="FFFFFF"/>
              </w:rPr>
              <w:t xml:space="preserve">Kode </w:t>
            </w:r>
            <w:r w:rsidRPr="00753668">
              <w:rPr>
                <w:i/>
                <w:iCs/>
                <w:color w:val="000000"/>
                <w:sz w:val="24"/>
                <w:szCs w:val="24"/>
                <w:shd w:val="clear" w:color="auto" w:fill="FFFFFF"/>
              </w:rPr>
              <w:t>sales person</w:t>
            </w:r>
          </w:p>
        </w:tc>
      </w:tr>
      <w:tr w:rsidR="00753668" w:rsidRPr="00753668" w14:paraId="0F31D12D" w14:textId="77777777" w:rsidTr="00753668">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36442" w14:textId="77777777" w:rsidR="00753668" w:rsidRPr="00753668" w:rsidRDefault="00753668" w:rsidP="00753668">
            <w:pPr>
              <w:jc w:val="center"/>
              <w:rPr>
                <w:sz w:val="24"/>
                <w:szCs w:val="24"/>
              </w:rPr>
            </w:pPr>
            <w:r w:rsidRPr="00753668">
              <w:rPr>
                <w:i/>
                <w:iCs/>
                <w:color w:val="000000"/>
                <w:sz w:val="24"/>
                <w:szCs w:val="24"/>
                <w:shd w:val="clear" w:color="auto" w:fill="FFFFFF"/>
              </w:rPr>
              <w:t>nama_sales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0C33"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2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BA4D" w14:textId="77777777" w:rsidR="00753668" w:rsidRPr="00753668" w:rsidRDefault="00753668" w:rsidP="00753668">
            <w:pPr>
              <w:jc w:val="center"/>
              <w:rPr>
                <w:sz w:val="24"/>
                <w:szCs w:val="24"/>
              </w:rPr>
            </w:pPr>
            <w:r w:rsidRPr="00753668">
              <w:rPr>
                <w:color w:val="000000"/>
                <w:sz w:val="24"/>
                <w:szCs w:val="24"/>
                <w:shd w:val="clear" w:color="auto" w:fill="FFFFFF"/>
              </w:rPr>
              <w:t>Nama</w:t>
            </w:r>
            <w:r w:rsidRPr="00753668">
              <w:rPr>
                <w:i/>
                <w:iCs/>
                <w:color w:val="000000"/>
                <w:sz w:val="24"/>
                <w:szCs w:val="24"/>
                <w:shd w:val="clear" w:color="auto" w:fill="FFFFFF"/>
              </w:rPr>
              <w:t xml:space="preserve"> sales person</w:t>
            </w:r>
          </w:p>
        </w:tc>
      </w:tr>
    </w:tbl>
    <w:p w14:paraId="534B97D3" w14:textId="05325D7B" w:rsidR="00605CD9" w:rsidRDefault="00605CD9" w:rsidP="00753668">
      <w:pPr>
        <w:pStyle w:val="ListParagraph"/>
        <w:spacing w:line="480" w:lineRule="auto"/>
        <w:ind w:left="1080"/>
        <w:jc w:val="both"/>
        <w:rPr>
          <w:color w:val="000000"/>
          <w:sz w:val="24"/>
          <w:szCs w:val="24"/>
          <w:shd w:val="clear" w:color="auto" w:fill="FFFFFF"/>
        </w:rPr>
      </w:pPr>
    </w:p>
    <w:p w14:paraId="5F8CCCF2" w14:textId="3B347706" w:rsidR="00753668" w:rsidRPr="00753668" w:rsidRDefault="00AF0F47"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color w:val="000000"/>
          <w:shd w:val="clear" w:color="auto" w:fill="FFFFFF"/>
        </w:rPr>
        <w:t>satuan menyimpan data satuan barang. Terdapat 2 atribut yang disediakan pada tabel ini. Atribut tabel serta penjelasan dapat dilihat pada tabel di bawah ini.</w:t>
      </w:r>
    </w:p>
    <w:p w14:paraId="379F4871" w14:textId="77777777" w:rsidR="00753668" w:rsidRPr="00753668" w:rsidRDefault="00753668" w:rsidP="00753668">
      <w:pPr>
        <w:spacing w:before="240" w:after="240" w:line="480" w:lineRule="auto"/>
        <w:ind w:left="1080"/>
        <w:jc w:val="center"/>
        <w:rPr>
          <w:sz w:val="24"/>
          <w:szCs w:val="24"/>
        </w:rPr>
      </w:pPr>
      <w:r w:rsidRPr="00753668">
        <w:rPr>
          <w:color w:val="000000"/>
          <w:sz w:val="24"/>
          <w:szCs w:val="24"/>
          <w:shd w:val="clear" w:color="auto" w:fill="FFFFFF"/>
        </w:rPr>
        <w:t>Tabel 4.13. Entitas satuan</w:t>
      </w:r>
    </w:p>
    <w:tbl>
      <w:tblPr>
        <w:tblW w:w="7371" w:type="dxa"/>
        <w:tblInd w:w="699" w:type="dxa"/>
        <w:tblCellMar>
          <w:top w:w="15" w:type="dxa"/>
          <w:left w:w="15" w:type="dxa"/>
          <w:bottom w:w="15" w:type="dxa"/>
          <w:right w:w="15" w:type="dxa"/>
        </w:tblCellMar>
        <w:tblLook w:val="04A0" w:firstRow="1" w:lastRow="0" w:firstColumn="1" w:lastColumn="0" w:noHBand="0" w:noVBand="1"/>
      </w:tblPr>
      <w:tblGrid>
        <w:gridCol w:w="2268"/>
        <w:gridCol w:w="2552"/>
        <w:gridCol w:w="2551"/>
      </w:tblGrid>
      <w:tr w:rsidR="00753668" w:rsidRPr="00753668" w14:paraId="5D56E075" w14:textId="77777777" w:rsidTr="00753668">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AD96F"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74FA"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88C2F"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24882216" w14:textId="77777777" w:rsidTr="00753668">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DCC3B" w14:textId="77777777" w:rsidR="00753668" w:rsidRPr="00753668" w:rsidRDefault="00753668" w:rsidP="00753668">
            <w:pPr>
              <w:jc w:val="center"/>
              <w:rPr>
                <w:sz w:val="24"/>
                <w:szCs w:val="24"/>
              </w:rPr>
            </w:pPr>
            <w:r w:rsidRPr="00753668">
              <w:rPr>
                <w:i/>
                <w:iCs/>
                <w:color w:val="000000"/>
                <w:sz w:val="24"/>
                <w:szCs w:val="24"/>
                <w:shd w:val="clear" w:color="auto" w:fill="FFFFFF"/>
              </w:rPr>
              <w:t>id</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0EA93" w14:textId="77777777" w:rsidR="00753668" w:rsidRPr="00753668" w:rsidRDefault="00753668" w:rsidP="00753668">
            <w:pPr>
              <w:jc w:val="center"/>
              <w:rPr>
                <w:sz w:val="24"/>
                <w:szCs w:val="24"/>
              </w:rPr>
            </w:pPr>
            <w:r w:rsidRPr="00753668">
              <w:rPr>
                <w:color w:val="000000"/>
                <w:sz w:val="24"/>
                <w:szCs w:val="24"/>
                <w:shd w:val="clear" w:color="auto" w:fill="FFFFFF"/>
              </w:rPr>
              <w:t>int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B589" w14:textId="77777777" w:rsidR="00753668" w:rsidRPr="00753668" w:rsidRDefault="00753668" w:rsidP="00753668">
            <w:pPr>
              <w:jc w:val="center"/>
              <w:rPr>
                <w:sz w:val="24"/>
                <w:szCs w:val="24"/>
              </w:rPr>
            </w:pPr>
            <w:r w:rsidRPr="00753668">
              <w:rPr>
                <w:i/>
                <w:iCs/>
                <w:color w:val="000000"/>
                <w:sz w:val="24"/>
                <w:szCs w:val="24"/>
                <w:shd w:val="clear" w:color="auto" w:fill="FFFFFF"/>
              </w:rPr>
              <w:t xml:space="preserve">Id </w:t>
            </w:r>
            <w:r w:rsidRPr="00753668">
              <w:rPr>
                <w:color w:val="000000"/>
                <w:sz w:val="24"/>
                <w:szCs w:val="24"/>
                <w:shd w:val="clear" w:color="auto" w:fill="FFFFFF"/>
              </w:rPr>
              <w:t>satuan</w:t>
            </w:r>
          </w:p>
        </w:tc>
      </w:tr>
      <w:tr w:rsidR="00753668" w:rsidRPr="00753668" w14:paraId="4C7F7079" w14:textId="77777777" w:rsidTr="00753668">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06D40" w14:textId="77777777" w:rsidR="00753668" w:rsidRPr="00753668" w:rsidRDefault="00753668" w:rsidP="00753668">
            <w:pPr>
              <w:jc w:val="center"/>
              <w:rPr>
                <w:sz w:val="24"/>
                <w:szCs w:val="24"/>
              </w:rPr>
            </w:pPr>
            <w:r w:rsidRPr="00753668">
              <w:rPr>
                <w:color w:val="000000"/>
                <w:sz w:val="24"/>
                <w:szCs w:val="24"/>
                <w:shd w:val="clear" w:color="auto" w:fill="FFFFFF"/>
              </w:rPr>
              <w:t>satuan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001F" w14:textId="77777777" w:rsidR="00753668" w:rsidRPr="00753668" w:rsidRDefault="00753668" w:rsidP="00753668">
            <w:pPr>
              <w:jc w:val="center"/>
              <w:rPr>
                <w:sz w:val="24"/>
                <w:szCs w:val="24"/>
              </w:rPr>
            </w:pPr>
            <w:r w:rsidRPr="00753668">
              <w:rPr>
                <w:color w:val="000000"/>
                <w:sz w:val="24"/>
                <w:szCs w:val="24"/>
                <w:shd w:val="clear" w:color="auto" w:fill="FFFFFF"/>
              </w:rPr>
              <w:t>varchar</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D973B" w14:textId="77777777" w:rsidR="00753668" w:rsidRPr="00753668" w:rsidRDefault="00753668" w:rsidP="00753668">
            <w:pPr>
              <w:jc w:val="center"/>
              <w:rPr>
                <w:sz w:val="24"/>
                <w:szCs w:val="24"/>
              </w:rPr>
            </w:pPr>
            <w:r w:rsidRPr="00753668">
              <w:rPr>
                <w:color w:val="000000"/>
                <w:sz w:val="24"/>
                <w:szCs w:val="24"/>
                <w:shd w:val="clear" w:color="auto" w:fill="FFFFFF"/>
              </w:rPr>
              <w:t>Nama satuan</w:t>
            </w:r>
          </w:p>
        </w:tc>
      </w:tr>
    </w:tbl>
    <w:p w14:paraId="2B0105F7" w14:textId="500ABB15" w:rsidR="00AF0F47" w:rsidRDefault="00AF0F47" w:rsidP="00753668">
      <w:pPr>
        <w:pStyle w:val="ListParagraph"/>
        <w:spacing w:line="480" w:lineRule="auto"/>
        <w:ind w:left="1080"/>
        <w:jc w:val="both"/>
        <w:rPr>
          <w:color w:val="000000"/>
          <w:sz w:val="24"/>
          <w:szCs w:val="24"/>
          <w:shd w:val="clear" w:color="auto" w:fill="FFFFFF"/>
        </w:rPr>
      </w:pPr>
    </w:p>
    <w:p w14:paraId="4B288419" w14:textId="35C50815" w:rsidR="00753668" w:rsidRPr="00753668" w:rsidRDefault="00AF0F47" w:rsidP="0075366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753668" w:rsidRPr="00753668">
        <w:rPr>
          <w:i/>
          <w:iCs/>
          <w:color w:val="000000"/>
          <w:shd w:val="clear" w:color="auto" w:fill="FFFFFF"/>
        </w:rPr>
        <w:t>supplier</w:t>
      </w:r>
      <w:r w:rsidR="00753668" w:rsidRPr="00753668">
        <w:rPr>
          <w:color w:val="000000"/>
          <w:shd w:val="clear" w:color="auto" w:fill="FFFFFF"/>
        </w:rPr>
        <w:t xml:space="preserve"> menyimpan data </w:t>
      </w:r>
      <w:r w:rsidR="00753668" w:rsidRPr="00753668">
        <w:rPr>
          <w:i/>
          <w:iCs/>
          <w:color w:val="000000"/>
          <w:shd w:val="clear" w:color="auto" w:fill="FFFFFF"/>
        </w:rPr>
        <w:t>supplier</w:t>
      </w:r>
      <w:r w:rsidR="00753668" w:rsidRPr="00753668">
        <w:rPr>
          <w:color w:val="000000"/>
          <w:shd w:val="clear" w:color="auto" w:fill="FFFFFF"/>
        </w:rPr>
        <w:t xml:space="preserve"> yang akan dihubungi oleh perusahaan untuk membeli barang. Terdapat 6 atribut yang disediakan </w:t>
      </w:r>
      <w:r w:rsidR="00753668" w:rsidRPr="00753668">
        <w:rPr>
          <w:color w:val="000000"/>
          <w:shd w:val="clear" w:color="auto" w:fill="FFFFFF"/>
        </w:rPr>
        <w:lastRenderedPageBreak/>
        <w:t>pada tabel ini. Atribut tabel serta penjelasan telah dijabarkan pada tabel berikut ini.</w:t>
      </w:r>
    </w:p>
    <w:p w14:paraId="6C608B32" w14:textId="77777777" w:rsidR="00753668" w:rsidRPr="00753668" w:rsidRDefault="00753668" w:rsidP="00753668">
      <w:pPr>
        <w:spacing w:before="240" w:after="240" w:line="480" w:lineRule="auto"/>
        <w:ind w:left="1080"/>
        <w:jc w:val="center"/>
        <w:rPr>
          <w:sz w:val="24"/>
          <w:szCs w:val="24"/>
        </w:rPr>
      </w:pPr>
      <w:r w:rsidRPr="00753668">
        <w:rPr>
          <w:color w:val="000000"/>
          <w:sz w:val="24"/>
          <w:szCs w:val="24"/>
          <w:shd w:val="clear" w:color="auto" w:fill="FFFFFF"/>
        </w:rPr>
        <w:t xml:space="preserve">Tabel 4.14. Entitas </w:t>
      </w:r>
      <w:r w:rsidRPr="00753668">
        <w:rPr>
          <w:i/>
          <w:iCs/>
          <w:color w:val="000000"/>
          <w:sz w:val="24"/>
          <w:szCs w:val="24"/>
          <w:shd w:val="clear" w:color="auto" w:fill="FFFFFF"/>
        </w:rPr>
        <w:t>supplier</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1866"/>
        <w:gridCol w:w="1936"/>
        <w:gridCol w:w="3427"/>
      </w:tblGrid>
      <w:tr w:rsidR="00753668" w:rsidRPr="00753668" w14:paraId="7D2D5FC5" w14:textId="77777777" w:rsidTr="00753668">
        <w:tc>
          <w:tcPr>
            <w:tcW w:w="1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8EE61" w14:textId="77777777" w:rsidR="00753668" w:rsidRPr="00753668" w:rsidRDefault="00753668" w:rsidP="00753668">
            <w:pPr>
              <w:jc w:val="center"/>
              <w:rPr>
                <w:sz w:val="24"/>
                <w:szCs w:val="24"/>
              </w:rPr>
            </w:pPr>
            <w:r w:rsidRPr="00753668">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DEAC4" w14:textId="77777777" w:rsidR="00753668" w:rsidRPr="00753668" w:rsidRDefault="00753668" w:rsidP="00753668">
            <w:pPr>
              <w:jc w:val="center"/>
              <w:rPr>
                <w:sz w:val="24"/>
                <w:szCs w:val="24"/>
              </w:rPr>
            </w:pPr>
            <w:r w:rsidRPr="00753668">
              <w:rPr>
                <w:color w:val="000000"/>
                <w:sz w:val="24"/>
                <w:szCs w:val="24"/>
                <w:shd w:val="clear" w:color="auto" w:fill="FFFFFF"/>
              </w:rPr>
              <w:t>Tipe Data</w:t>
            </w:r>
          </w:p>
        </w:tc>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4076B" w14:textId="77777777" w:rsidR="00753668" w:rsidRPr="00753668" w:rsidRDefault="00753668" w:rsidP="00753668">
            <w:pPr>
              <w:jc w:val="center"/>
              <w:rPr>
                <w:sz w:val="24"/>
                <w:szCs w:val="24"/>
              </w:rPr>
            </w:pPr>
            <w:r w:rsidRPr="00753668">
              <w:rPr>
                <w:color w:val="000000"/>
                <w:sz w:val="24"/>
                <w:szCs w:val="24"/>
                <w:shd w:val="clear" w:color="auto" w:fill="FFFFFF"/>
              </w:rPr>
              <w:t>Keterangan</w:t>
            </w:r>
          </w:p>
        </w:tc>
      </w:tr>
      <w:tr w:rsidR="00753668" w:rsidRPr="00753668" w14:paraId="6A729FCC" w14:textId="77777777" w:rsidTr="00753668">
        <w:tc>
          <w:tcPr>
            <w:tcW w:w="1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08D8" w14:textId="77777777" w:rsidR="00753668" w:rsidRPr="00753668" w:rsidRDefault="00753668" w:rsidP="00753668">
            <w:pPr>
              <w:jc w:val="center"/>
              <w:rPr>
                <w:sz w:val="24"/>
                <w:szCs w:val="24"/>
              </w:rPr>
            </w:pPr>
            <w:r w:rsidRPr="00753668">
              <w:rPr>
                <w:i/>
                <w:iCs/>
                <w:color w:val="000000"/>
                <w:sz w:val="24"/>
                <w:szCs w:val="24"/>
                <w:shd w:val="clear" w:color="auto" w:fill="FFFFFF"/>
              </w:rPr>
              <w:t>kode_supp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01F1B"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64A70" w14:textId="77777777" w:rsidR="00753668" w:rsidRPr="00753668" w:rsidRDefault="00753668" w:rsidP="00753668">
            <w:pPr>
              <w:jc w:val="center"/>
              <w:rPr>
                <w:sz w:val="24"/>
                <w:szCs w:val="24"/>
              </w:rPr>
            </w:pPr>
            <w:r w:rsidRPr="00753668">
              <w:rPr>
                <w:color w:val="000000"/>
                <w:sz w:val="24"/>
                <w:szCs w:val="24"/>
                <w:shd w:val="clear" w:color="auto" w:fill="FFFFFF"/>
              </w:rPr>
              <w:t xml:space="preserve">Kode perusahaan </w:t>
            </w:r>
            <w:r w:rsidRPr="00753668">
              <w:rPr>
                <w:i/>
                <w:iCs/>
                <w:color w:val="000000"/>
                <w:sz w:val="24"/>
                <w:szCs w:val="24"/>
                <w:shd w:val="clear" w:color="auto" w:fill="FFFFFF"/>
              </w:rPr>
              <w:t>supplier</w:t>
            </w:r>
          </w:p>
        </w:tc>
      </w:tr>
      <w:tr w:rsidR="00753668" w:rsidRPr="00753668" w14:paraId="04370C3B" w14:textId="77777777" w:rsidTr="00753668">
        <w:tc>
          <w:tcPr>
            <w:tcW w:w="1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51A4" w14:textId="77777777" w:rsidR="00753668" w:rsidRPr="00753668" w:rsidRDefault="00753668" w:rsidP="00753668">
            <w:pPr>
              <w:jc w:val="center"/>
              <w:rPr>
                <w:sz w:val="24"/>
                <w:szCs w:val="24"/>
              </w:rPr>
            </w:pPr>
            <w:r w:rsidRPr="00753668">
              <w:rPr>
                <w:i/>
                <w:iCs/>
                <w:color w:val="000000"/>
                <w:sz w:val="24"/>
                <w:szCs w:val="24"/>
                <w:shd w:val="clear" w:color="auto" w:fill="FFFFFF"/>
              </w:rPr>
              <w:t>nama_supp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D612"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540C" w14:textId="77777777" w:rsidR="00753668" w:rsidRPr="00753668" w:rsidRDefault="00753668" w:rsidP="00753668">
            <w:pPr>
              <w:jc w:val="center"/>
              <w:rPr>
                <w:sz w:val="24"/>
                <w:szCs w:val="24"/>
              </w:rPr>
            </w:pPr>
            <w:r w:rsidRPr="00753668">
              <w:rPr>
                <w:color w:val="000000"/>
                <w:sz w:val="24"/>
                <w:szCs w:val="24"/>
                <w:shd w:val="clear" w:color="auto" w:fill="FFFFFF"/>
              </w:rPr>
              <w:t xml:space="preserve">Nama perusahaan </w:t>
            </w:r>
            <w:r w:rsidRPr="00753668">
              <w:rPr>
                <w:i/>
                <w:iCs/>
                <w:color w:val="000000"/>
                <w:sz w:val="24"/>
                <w:szCs w:val="24"/>
                <w:shd w:val="clear" w:color="auto" w:fill="FFFFFF"/>
              </w:rPr>
              <w:t>supplier</w:t>
            </w:r>
          </w:p>
        </w:tc>
      </w:tr>
      <w:tr w:rsidR="00753668" w:rsidRPr="00753668" w14:paraId="0FE7C3BD" w14:textId="77777777" w:rsidTr="00753668">
        <w:tc>
          <w:tcPr>
            <w:tcW w:w="1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CEBEE" w14:textId="77777777" w:rsidR="00753668" w:rsidRPr="00753668" w:rsidRDefault="00753668" w:rsidP="00753668">
            <w:pPr>
              <w:jc w:val="center"/>
              <w:rPr>
                <w:sz w:val="24"/>
                <w:szCs w:val="24"/>
              </w:rPr>
            </w:pPr>
            <w:r w:rsidRPr="00753668">
              <w:rPr>
                <w:color w:val="000000"/>
                <w:sz w:val="24"/>
                <w:szCs w:val="24"/>
                <w:shd w:val="clear" w:color="auto" w:fill="FFFFFF"/>
              </w:rPr>
              <w:t>alamat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3E1A8"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4957E" w14:textId="77777777" w:rsidR="00753668" w:rsidRPr="00753668" w:rsidRDefault="00753668" w:rsidP="00753668">
            <w:pPr>
              <w:jc w:val="center"/>
              <w:rPr>
                <w:sz w:val="24"/>
                <w:szCs w:val="24"/>
              </w:rPr>
            </w:pPr>
            <w:r w:rsidRPr="00753668">
              <w:rPr>
                <w:color w:val="000000"/>
                <w:sz w:val="24"/>
                <w:szCs w:val="24"/>
                <w:shd w:val="clear" w:color="auto" w:fill="FFFFFF"/>
              </w:rPr>
              <w:t xml:space="preserve">Alamat perusahaan </w:t>
            </w:r>
            <w:r w:rsidRPr="00753668">
              <w:rPr>
                <w:i/>
                <w:iCs/>
                <w:color w:val="000000"/>
                <w:sz w:val="24"/>
                <w:szCs w:val="24"/>
                <w:shd w:val="clear" w:color="auto" w:fill="FFFFFF"/>
              </w:rPr>
              <w:t>supplier</w:t>
            </w:r>
          </w:p>
        </w:tc>
      </w:tr>
      <w:tr w:rsidR="00753668" w:rsidRPr="00753668" w14:paraId="67EB475D" w14:textId="77777777" w:rsidTr="00753668">
        <w:tc>
          <w:tcPr>
            <w:tcW w:w="1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EFA5" w14:textId="77777777" w:rsidR="00753668" w:rsidRPr="00753668" w:rsidRDefault="00753668" w:rsidP="00753668">
            <w:pPr>
              <w:jc w:val="center"/>
              <w:rPr>
                <w:sz w:val="24"/>
                <w:szCs w:val="24"/>
              </w:rPr>
            </w:pPr>
            <w:r w:rsidRPr="00753668">
              <w:rPr>
                <w:color w:val="000000"/>
                <w:sz w:val="24"/>
                <w:szCs w:val="24"/>
                <w:shd w:val="clear" w:color="auto" w:fill="FFFFFF"/>
              </w:rPr>
              <w:t>kontak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25972"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E2F59" w14:textId="77777777" w:rsidR="00753668" w:rsidRPr="00753668" w:rsidRDefault="00753668" w:rsidP="00753668">
            <w:pPr>
              <w:jc w:val="center"/>
              <w:rPr>
                <w:sz w:val="24"/>
                <w:szCs w:val="24"/>
              </w:rPr>
            </w:pPr>
            <w:r w:rsidRPr="00753668">
              <w:rPr>
                <w:color w:val="000000"/>
                <w:sz w:val="24"/>
                <w:szCs w:val="24"/>
                <w:shd w:val="clear" w:color="auto" w:fill="FFFFFF"/>
              </w:rPr>
              <w:t xml:space="preserve">Nama kontak </w:t>
            </w:r>
            <w:r w:rsidRPr="00753668">
              <w:rPr>
                <w:i/>
                <w:iCs/>
                <w:color w:val="000000"/>
                <w:sz w:val="24"/>
                <w:szCs w:val="24"/>
                <w:shd w:val="clear" w:color="auto" w:fill="FFFFFF"/>
              </w:rPr>
              <w:t>supplier</w:t>
            </w:r>
          </w:p>
        </w:tc>
      </w:tr>
      <w:tr w:rsidR="00753668" w:rsidRPr="00753668" w14:paraId="2E1BF649" w14:textId="77777777" w:rsidTr="00753668">
        <w:tc>
          <w:tcPr>
            <w:tcW w:w="1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DB96A" w14:textId="77777777" w:rsidR="00753668" w:rsidRPr="00753668" w:rsidRDefault="00753668" w:rsidP="00753668">
            <w:pPr>
              <w:jc w:val="center"/>
              <w:rPr>
                <w:sz w:val="24"/>
                <w:szCs w:val="24"/>
              </w:rPr>
            </w:pPr>
            <w:r w:rsidRPr="00753668">
              <w:rPr>
                <w:i/>
                <w:iCs/>
                <w:color w:val="000000"/>
                <w:sz w:val="24"/>
                <w:szCs w:val="24"/>
                <w:shd w:val="clear" w:color="auto" w:fill="FFFFFF"/>
              </w:rPr>
              <w:t>no_telp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F04C"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576D0" w14:textId="77777777" w:rsidR="00753668" w:rsidRPr="00753668" w:rsidRDefault="00753668" w:rsidP="00753668">
            <w:pPr>
              <w:jc w:val="center"/>
              <w:rPr>
                <w:sz w:val="24"/>
                <w:szCs w:val="24"/>
              </w:rPr>
            </w:pPr>
            <w:r w:rsidRPr="00753668">
              <w:rPr>
                <w:color w:val="000000"/>
                <w:sz w:val="24"/>
                <w:szCs w:val="24"/>
                <w:shd w:val="clear" w:color="auto" w:fill="FFFFFF"/>
              </w:rPr>
              <w:t>Nomor telepon kontak</w:t>
            </w:r>
          </w:p>
        </w:tc>
      </w:tr>
      <w:tr w:rsidR="00753668" w:rsidRPr="00753668" w14:paraId="4C4B7EC7" w14:textId="77777777" w:rsidTr="00753668">
        <w:tc>
          <w:tcPr>
            <w:tcW w:w="1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41781" w14:textId="77777777" w:rsidR="00753668" w:rsidRPr="00753668" w:rsidRDefault="00753668" w:rsidP="00753668">
            <w:pPr>
              <w:jc w:val="center"/>
              <w:rPr>
                <w:sz w:val="24"/>
                <w:szCs w:val="24"/>
              </w:rPr>
            </w:pPr>
            <w:r w:rsidRPr="00753668">
              <w:rPr>
                <w:i/>
                <w:iCs/>
                <w:color w:val="000000"/>
                <w:sz w:val="24"/>
                <w:szCs w:val="24"/>
                <w:shd w:val="clear" w:color="auto" w:fill="FFFFFF"/>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66031" w14:textId="77777777" w:rsidR="00753668" w:rsidRPr="00753668" w:rsidRDefault="00753668" w:rsidP="00753668">
            <w:pPr>
              <w:jc w:val="center"/>
              <w:rPr>
                <w:sz w:val="24"/>
                <w:szCs w:val="24"/>
              </w:rPr>
            </w:pPr>
            <w:r w:rsidRPr="00753668">
              <w:rPr>
                <w:i/>
                <w:iCs/>
                <w:color w:val="000000"/>
                <w:sz w:val="24"/>
                <w:szCs w:val="24"/>
                <w:shd w:val="clear" w:color="auto" w:fill="FFFFFF"/>
              </w:rPr>
              <w:t>varchar</w:t>
            </w:r>
          </w:p>
        </w:tc>
        <w:tc>
          <w:tcPr>
            <w:tcW w:w="3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517B7" w14:textId="77777777" w:rsidR="00753668" w:rsidRPr="00753668" w:rsidRDefault="00753668" w:rsidP="00753668">
            <w:pPr>
              <w:jc w:val="center"/>
              <w:rPr>
                <w:sz w:val="24"/>
                <w:szCs w:val="24"/>
              </w:rPr>
            </w:pPr>
            <w:r w:rsidRPr="00753668">
              <w:rPr>
                <w:color w:val="000000"/>
                <w:sz w:val="24"/>
                <w:szCs w:val="24"/>
                <w:shd w:val="clear" w:color="auto" w:fill="FFFFFF"/>
              </w:rPr>
              <w:t xml:space="preserve">Akun </w:t>
            </w:r>
            <w:r w:rsidRPr="00753668">
              <w:rPr>
                <w:i/>
                <w:iCs/>
                <w:color w:val="000000"/>
                <w:sz w:val="24"/>
                <w:szCs w:val="24"/>
                <w:shd w:val="clear" w:color="auto" w:fill="FFFFFF"/>
              </w:rPr>
              <w:t xml:space="preserve">email </w:t>
            </w:r>
            <w:r w:rsidRPr="00753668">
              <w:rPr>
                <w:color w:val="000000"/>
                <w:sz w:val="24"/>
                <w:szCs w:val="24"/>
                <w:shd w:val="clear" w:color="auto" w:fill="FFFFFF"/>
              </w:rPr>
              <w:t>kontak</w:t>
            </w:r>
          </w:p>
        </w:tc>
      </w:tr>
    </w:tbl>
    <w:p w14:paraId="1371DB42" w14:textId="074B7415" w:rsidR="000F0461" w:rsidRDefault="000F0461" w:rsidP="00753668">
      <w:pPr>
        <w:pStyle w:val="ListParagraph"/>
        <w:spacing w:line="480" w:lineRule="auto"/>
        <w:ind w:left="1080"/>
        <w:jc w:val="both"/>
        <w:rPr>
          <w:color w:val="000000"/>
          <w:sz w:val="24"/>
          <w:szCs w:val="24"/>
          <w:shd w:val="clear" w:color="auto" w:fill="FFFFFF"/>
        </w:rPr>
      </w:pPr>
    </w:p>
    <w:p w14:paraId="7E88B9C7" w14:textId="0C026169" w:rsidR="00D06F38" w:rsidRPr="00D06F38" w:rsidRDefault="000F0461" w:rsidP="00D06F38">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D06F38" w:rsidRPr="00D06F38">
        <w:rPr>
          <w:i/>
          <w:iCs/>
          <w:color w:val="000000"/>
          <w:shd w:val="clear" w:color="auto" w:fill="FFFFFF"/>
        </w:rPr>
        <w:t>mutasi_stok</w:t>
      </w:r>
      <w:r w:rsidR="00D06F38" w:rsidRPr="00D06F38">
        <w:rPr>
          <w:color w:val="000000"/>
          <w:shd w:val="clear" w:color="auto" w:fill="FFFFFF"/>
        </w:rPr>
        <w:t xml:space="preserve"> menyimpan data jumlah barang masuk dan keluar pada setiap gudang dan transaksi. Terdapat 10 buah atribut yang disediakan pada tabel ini. Atribut serta penjelasan untuk entitas ini dapat dilihat pada tabel di bawah ini.</w:t>
      </w:r>
    </w:p>
    <w:p w14:paraId="5E4BFBCE" w14:textId="77777777" w:rsidR="00D06F38" w:rsidRPr="00D06F38" w:rsidRDefault="00D06F38" w:rsidP="00D06F38">
      <w:pPr>
        <w:spacing w:before="240" w:after="240" w:line="480" w:lineRule="auto"/>
        <w:ind w:left="1080"/>
        <w:jc w:val="center"/>
        <w:rPr>
          <w:sz w:val="24"/>
          <w:szCs w:val="24"/>
        </w:rPr>
      </w:pPr>
      <w:r w:rsidRPr="00D06F38">
        <w:rPr>
          <w:color w:val="000000"/>
          <w:sz w:val="24"/>
          <w:szCs w:val="24"/>
          <w:shd w:val="clear" w:color="auto" w:fill="FFFFFF"/>
        </w:rPr>
        <w:t xml:space="preserve">Tabel 4.15. Entitas </w:t>
      </w:r>
      <w:r w:rsidRPr="00D06F38">
        <w:rPr>
          <w:i/>
          <w:iCs/>
          <w:color w:val="000000"/>
          <w:sz w:val="24"/>
          <w:szCs w:val="24"/>
          <w:shd w:val="clear" w:color="auto" w:fill="FFFFFF"/>
        </w:rPr>
        <w:t>mutasi_stok</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1916"/>
        <w:gridCol w:w="1885"/>
        <w:gridCol w:w="3428"/>
      </w:tblGrid>
      <w:tr w:rsidR="00D06F38" w:rsidRPr="00D06F38" w14:paraId="44139905"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7F90F" w14:textId="77777777" w:rsidR="00D06F38" w:rsidRPr="00D06F38" w:rsidRDefault="00D06F38" w:rsidP="00D06F38">
            <w:pPr>
              <w:jc w:val="center"/>
              <w:rPr>
                <w:sz w:val="24"/>
                <w:szCs w:val="24"/>
              </w:rPr>
            </w:pPr>
            <w:r w:rsidRPr="00D06F38">
              <w:rPr>
                <w:color w:val="000000"/>
                <w:sz w:val="24"/>
                <w:szCs w:val="24"/>
                <w:shd w:val="clear" w:color="auto" w:fill="FFFFFF"/>
              </w:rPr>
              <w:t>Nama 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A8B84" w14:textId="77777777" w:rsidR="00D06F38" w:rsidRPr="00D06F38" w:rsidRDefault="00D06F38" w:rsidP="00D06F38">
            <w:pPr>
              <w:jc w:val="center"/>
              <w:rPr>
                <w:sz w:val="24"/>
                <w:szCs w:val="24"/>
              </w:rPr>
            </w:pPr>
            <w:r w:rsidRPr="00D06F38">
              <w:rPr>
                <w:color w:val="000000"/>
                <w:sz w:val="24"/>
                <w:szCs w:val="24"/>
                <w:shd w:val="clear" w:color="auto" w:fill="FFFFFF"/>
              </w:rPr>
              <w:t>Tipe Data</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72358" w14:textId="77777777" w:rsidR="00D06F38" w:rsidRPr="00D06F38" w:rsidRDefault="00D06F38" w:rsidP="00D06F38">
            <w:pPr>
              <w:jc w:val="center"/>
              <w:rPr>
                <w:sz w:val="24"/>
                <w:szCs w:val="24"/>
              </w:rPr>
            </w:pPr>
            <w:r w:rsidRPr="00D06F38">
              <w:rPr>
                <w:color w:val="000000"/>
                <w:sz w:val="24"/>
                <w:szCs w:val="24"/>
                <w:shd w:val="clear" w:color="auto" w:fill="FFFFFF"/>
              </w:rPr>
              <w:t>Keterangan</w:t>
            </w:r>
          </w:p>
        </w:tc>
      </w:tr>
      <w:tr w:rsidR="00D06F38" w:rsidRPr="00D06F38" w14:paraId="50C947C2"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23B8B" w14:textId="77777777" w:rsidR="00D06F38" w:rsidRPr="00D06F38" w:rsidRDefault="00D06F38" w:rsidP="00D06F38">
            <w:pPr>
              <w:jc w:val="center"/>
              <w:rPr>
                <w:sz w:val="24"/>
                <w:szCs w:val="24"/>
              </w:rPr>
            </w:pPr>
            <w:r w:rsidRPr="00D06F38">
              <w:rPr>
                <w:i/>
                <w:iCs/>
                <w:color w:val="000000"/>
                <w:sz w:val="24"/>
                <w:szCs w:val="24"/>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1E76" w14:textId="77777777" w:rsidR="00D06F38" w:rsidRPr="00D06F38" w:rsidRDefault="00D06F38" w:rsidP="00D06F38">
            <w:pPr>
              <w:jc w:val="center"/>
              <w:rPr>
                <w:sz w:val="24"/>
                <w:szCs w:val="24"/>
              </w:rPr>
            </w:pPr>
            <w:r w:rsidRPr="00D06F38">
              <w:rPr>
                <w:i/>
                <w:iCs/>
                <w:color w:val="000000"/>
                <w:sz w:val="24"/>
                <w:szCs w:val="24"/>
                <w:shd w:val="clear" w:color="auto" w:fill="FFFFFF"/>
              </w:rPr>
              <w:t>int</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45BF9" w14:textId="77777777" w:rsidR="00D06F38" w:rsidRPr="00D06F38" w:rsidRDefault="00D06F38" w:rsidP="00D06F38">
            <w:pPr>
              <w:jc w:val="center"/>
              <w:rPr>
                <w:sz w:val="24"/>
                <w:szCs w:val="24"/>
              </w:rPr>
            </w:pPr>
            <w:r w:rsidRPr="00D06F38">
              <w:rPr>
                <w:i/>
                <w:iCs/>
                <w:color w:val="000000"/>
                <w:sz w:val="24"/>
                <w:szCs w:val="24"/>
                <w:shd w:val="clear" w:color="auto" w:fill="FFFFFF"/>
              </w:rPr>
              <w:t xml:space="preserve">Id </w:t>
            </w:r>
            <w:r w:rsidRPr="00D06F38">
              <w:rPr>
                <w:color w:val="000000"/>
                <w:sz w:val="24"/>
                <w:szCs w:val="24"/>
                <w:shd w:val="clear" w:color="auto" w:fill="FFFFFF"/>
              </w:rPr>
              <w:t>data mutasi</w:t>
            </w:r>
          </w:p>
        </w:tc>
      </w:tr>
      <w:tr w:rsidR="00D06F38" w:rsidRPr="00D06F38" w14:paraId="796C07F5"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B152" w14:textId="77777777" w:rsidR="00D06F38" w:rsidRPr="00D06F38" w:rsidRDefault="00D06F38" w:rsidP="00D06F38">
            <w:pPr>
              <w:jc w:val="center"/>
              <w:rPr>
                <w:sz w:val="24"/>
                <w:szCs w:val="24"/>
              </w:rPr>
            </w:pPr>
            <w:r w:rsidRPr="00D06F38">
              <w:rPr>
                <w:i/>
                <w:iCs/>
                <w:color w:val="000000"/>
                <w:sz w:val="24"/>
                <w:szCs w:val="24"/>
                <w:shd w:val="clear" w:color="auto" w:fill="FFFFFF"/>
              </w:rPr>
              <w:t>no_bukti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97A72" w14:textId="77777777" w:rsidR="00D06F38" w:rsidRPr="00D06F38" w:rsidRDefault="00D06F38" w:rsidP="00D06F38">
            <w:pPr>
              <w:jc w:val="center"/>
              <w:rPr>
                <w:sz w:val="24"/>
                <w:szCs w:val="24"/>
              </w:rPr>
            </w:pPr>
            <w:r w:rsidRPr="00D06F38">
              <w:rPr>
                <w:i/>
                <w:iCs/>
                <w:color w:val="000000"/>
                <w:sz w:val="24"/>
                <w:szCs w:val="24"/>
                <w:shd w:val="clear" w:color="auto" w:fill="FFFFFF"/>
              </w:rPr>
              <w:t>varchar</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3137" w14:textId="77777777" w:rsidR="00D06F38" w:rsidRPr="00D06F38" w:rsidRDefault="00D06F38" w:rsidP="00D06F38">
            <w:pPr>
              <w:jc w:val="center"/>
              <w:rPr>
                <w:sz w:val="24"/>
                <w:szCs w:val="24"/>
              </w:rPr>
            </w:pPr>
            <w:r w:rsidRPr="00D06F38">
              <w:rPr>
                <w:color w:val="000000"/>
                <w:sz w:val="24"/>
                <w:szCs w:val="24"/>
                <w:shd w:val="clear" w:color="auto" w:fill="FFFFFF"/>
              </w:rPr>
              <w:t>Nomor nota</w:t>
            </w:r>
          </w:p>
        </w:tc>
      </w:tr>
      <w:tr w:rsidR="00D06F38" w:rsidRPr="00D06F38" w14:paraId="70AB9617"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A414F" w14:textId="77777777" w:rsidR="00D06F38" w:rsidRPr="00D06F38" w:rsidRDefault="00D06F38" w:rsidP="00D06F38">
            <w:pPr>
              <w:jc w:val="center"/>
              <w:rPr>
                <w:sz w:val="24"/>
                <w:szCs w:val="24"/>
              </w:rPr>
            </w:pPr>
            <w:r w:rsidRPr="00D06F38">
              <w:rPr>
                <w:color w:val="000000"/>
                <w:sz w:val="24"/>
                <w:szCs w:val="24"/>
                <w:shd w:val="clear" w:color="auto" w:fill="FFFFFF"/>
              </w:rPr>
              <w:t>tanggal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3E8E" w14:textId="77777777" w:rsidR="00D06F38" w:rsidRPr="00D06F38" w:rsidRDefault="00D06F38" w:rsidP="00D06F38">
            <w:pPr>
              <w:jc w:val="center"/>
              <w:rPr>
                <w:sz w:val="24"/>
                <w:szCs w:val="24"/>
              </w:rPr>
            </w:pPr>
            <w:r w:rsidRPr="00D06F38">
              <w:rPr>
                <w:i/>
                <w:iCs/>
                <w:color w:val="000000"/>
                <w:sz w:val="24"/>
                <w:szCs w:val="24"/>
                <w:shd w:val="clear" w:color="auto" w:fill="FFFFFF"/>
              </w:rPr>
              <w:t>date</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492AB" w14:textId="77777777" w:rsidR="00D06F38" w:rsidRPr="00D06F38" w:rsidRDefault="00D06F38" w:rsidP="00D06F38">
            <w:pPr>
              <w:jc w:val="center"/>
              <w:rPr>
                <w:sz w:val="24"/>
                <w:szCs w:val="24"/>
              </w:rPr>
            </w:pPr>
            <w:r w:rsidRPr="00D06F38">
              <w:rPr>
                <w:color w:val="000000"/>
                <w:sz w:val="24"/>
                <w:szCs w:val="24"/>
                <w:shd w:val="clear" w:color="auto" w:fill="FFFFFF"/>
              </w:rPr>
              <w:t>Tanggal mutasi</w:t>
            </w:r>
          </w:p>
        </w:tc>
      </w:tr>
      <w:tr w:rsidR="00D06F38" w:rsidRPr="00D06F38" w14:paraId="5DD16176"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E6D2" w14:textId="77777777" w:rsidR="00D06F38" w:rsidRPr="00D06F38" w:rsidRDefault="00D06F38" w:rsidP="00D06F38">
            <w:pPr>
              <w:jc w:val="center"/>
              <w:rPr>
                <w:sz w:val="24"/>
                <w:szCs w:val="24"/>
              </w:rPr>
            </w:pPr>
            <w:r w:rsidRPr="00D06F38">
              <w:rPr>
                <w:i/>
                <w:iCs/>
                <w:color w:val="000000"/>
                <w:sz w:val="24"/>
                <w:szCs w:val="24"/>
                <w:shd w:val="clear" w:color="auto" w:fill="FFFFFF"/>
              </w:rPr>
              <w:t>kode_brg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C082" w14:textId="77777777" w:rsidR="00D06F38" w:rsidRPr="00D06F38" w:rsidRDefault="00D06F38" w:rsidP="00D06F38">
            <w:pPr>
              <w:jc w:val="center"/>
              <w:rPr>
                <w:sz w:val="24"/>
                <w:szCs w:val="24"/>
              </w:rPr>
            </w:pPr>
            <w:r w:rsidRPr="00D06F38">
              <w:rPr>
                <w:i/>
                <w:iCs/>
                <w:color w:val="000000"/>
                <w:sz w:val="24"/>
                <w:szCs w:val="24"/>
                <w:shd w:val="clear" w:color="auto" w:fill="FFFFFF"/>
              </w:rPr>
              <w:t>varchar</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E1A3C" w14:textId="77777777" w:rsidR="00D06F38" w:rsidRPr="00D06F38" w:rsidRDefault="00D06F38" w:rsidP="00D06F38">
            <w:pPr>
              <w:jc w:val="center"/>
              <w:rPr>
                <w:sz w:val="24"/>
                <w:szCs w:val="24"/>
              </w:rPr>
            </w:pPr>
            <w:r w:rsidRPr="00D06F38">
              <w:rPr>
                <w:color w:val="000000"/>
                <w:sz w:val="24"/>
                <w:szCs w:val="24"/>
                <w:shd w:val="clear" w:color="auto" w:fill="FFFFFF"/>
              </w:rPr>
              <w:t>Kode</w:t>
            </w:r>
            <w:r w:rsidRPr="00D06F38">
              <w:rPr>
                <w:i/>
                <w:iCs/>
                <w:color w:val="000000"/>
                <w:sz w:val="24"/>
                <w:szCs w:val="24"/>
                <w:shd w:val="clear" w:color="auto" w:fill="FFFFFF"/>
              </w:rPr>
              <w:t xml:space="preserve"> </w:t>
            </w:r>
            <w:r w:rsidRPr="00D06F38">
              <w:rPr>
                <w:color w:val="000000"/>
                <w:sz w:val="24"/>
                <w:szCs w:val="24"/>
                <w:shd w:val="clear" w:color="auto" w:fill="FFFFFF"/>
              </w:rPr>
              <w:t>barang</w:t>
            </w:r>
          </w:p>
        </w:tc>
      </w:tr>
      <w:tr w:rsidR="00D06F38" w:rsidRPr="00D06F38" w14:paraId="767D891C"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DAC3" w14:textId="77777777" w:rsidR="00D06F38" w:rsidRPr="00D06F38" w:rsidRDefault="00D06F38" w:rsidP="00D06F38">
            <w:pPr>
              <w:jc w:val="center"/>
              <w:rPr>
                <w:sz w:val="24"/>
                <w:szCs w:val="24"/>
              </w:rPr>
            </w:pPr>
            <w:r w:rsidRPr="00D06F38">
              <w:rPr>
                <w:i/>
                <w:iCs/>
                <w:color w:val="000000"/>
                <w:sz w:val="24"/>
                <w:szCs w:val="24"/>
                <w:shd w:val="clear" w:color="auto" w:fill="FFFFFF"/>
              </w:rPr>
              <w:t>kode_gudang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93E16" w14:textId="77777777" w:rsidR="00D06F38" w:rsidRPr="00D06F38" w:rsidRDefault="00D06F38" w:rsidP="00D06F38">
            <w:pPr>
              <w:jc w:val="center"/>
              <w:rPr>
                <w:sz w:val="24"/>
                <w:szCs w:val="24"/>
              </w:rPr>
            </w:pPr>
            <w:r w:rsidRPr="00D06F38">
              <w:rPr>
                <w:i/>
                <w:iCs/>
                <w:color w:val="000000"/>
                <w:sz w:val="24"/>
                <w:szCs w:val="24"/>
                <w:shd w:val="clear" w:color="auto" w:fill="FFFFFF"/>
              </w:rPr>
              <w:t>varchar</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A444" w14:textId="77777777" w:rsidR="00D06F38" w:rsidRPr="00D06F38" w:rsidRDefault="00D06F38" w:rsidP="00D06F38">
            <w:pPr>
              <w:jc w:val="center"/>
              <w:rPr>
                <w:sz w:val="24"/>
                <w:szCs w:val="24"/>
              </w:rPr>
            </w:pPr>
            <w:r w:rsidRPr="00D06F38">
              <w:rPr>
                <w:color w:val="000000"/>
                <w:sz w:val="24"/>
                <w:szCs w:val="24"/>
                <w:shd w:val="clear" w:color="auto" w:fill="FFFFFF"/>
              </w:rPr>
              <w:t>Lokasi penyimpanan barang</w:t>
            </w:r>
          </w:p>
        </w:tc>
      </w:tr>
      <w:tr w:rsidR="00D06F38" w:rsidRPr="00D06F38" w14:paraId="1EDC0FA6"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1F128" w14:textId="77777777" w:rsidR="00D06F38" w:rsidRPr="00D06F38" w:rsidRDefault="00D06F38" w:rsidP="00D06F38">
            <w:pPr>
              <w:jc w:val="center"/>
              <w:rPr>
                <w:sz w:val="24"/>
                <w:szCs w:val="24"/>
              </w:rPr>
            </w:pPr>
            <w:r w:rsidRPr="00D06F38">
              <w:rPr>
                <w:i/>
                <w:iCs/>
                <w:color w:val="000000"/>
                <w:sz w:val="24"/>
                <w:szCs w:val="24"/>
                <w:shd w:val="clear" w:color="auto" w:fill="FFFFFF"/>
              </w:rPr>
              <w:lastRenderedPageBreak/>
              <w:t>stok_awal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5A47" w14:textId="77777777" w:rsidR="00D06F38" w:rsidRPr="00D06F38" w:rsidRDefault="00D06F38" w:rsidP="00D06F38">
            <w:pPr>
              <w:jc w:val="center"/>
              <w:rPr>
                <w:sz w:val="24"/>
                <w:szCs w:val="24"/>
              </w:rPr>
            </w:pPr>
            <w:r w:rsidRPr="00D06F38">
              <w:rPr>
                <w:i/>
                <w:iCs/>
                <w:color w:val="000000"/>
                <w:sz w:val="24"/>
                <w:szCs w:val="24"/>
                <w:shd w:val="clear" w:color="auto" w:fill="FFFFFF"/>
              </w:rPr>
              <w:t>int</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D5253" w14:textId="77777777" w:rsidR="00D06F38" w:rsidRPr="00D06F38" w:rsidRDefault="00D06F38" w:rsidP="00D06F38">
            <w:pPr>
              <w:jc w:val="center"/>
              <w:rPr>
                <w:sz w:val="24"/>
                <w:szCs w:val="24"/>
              </w:rPr>
            </w:pPr>
            <w:r w:rsidRPr="00D06F38">
              <w:rPr>
                <w:color w:val="000000"/>
                <w:sz w:val="24"/>
                <w:szCs w:val="24"/>
                <w:shd w:val="clear" w:color="auto" w:fill="FFFFFF"/>
              </w:rPr>
              <w:t>Jumlah stok awal</w:t>
            </w:r>
          </w:p>
        </w:tc>
      </w:tr>
      <w:tr w:rsidR="00D06F38" w:rsidRPr="00D06F38" w14:paraId="2C5DE79C"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11071" w14:textId="77777777" w:rsidR="00D06F38" w:rsidRPr="00D06F38" w:rsidRDefault="00D06F38" w:rsidP="00D06F38">
            <w:pPr>
              <w:jc w:val="center"/>
              <w:rPr>
                <w:sz w:val="24"/>
                <w:szCs w:val="24"/>
              </w:rPr>
            </w:pPr>
            <w:r w:rsidRPr="00D06F38">
              <w:rPr>
                <w:i/>
                <w:iCs/>
                <w:color w:val="000000"/>
                <w:sz w:val="24"/>
                <w:szCs w:val="24"/>
                <w:shd w:val="clear" w:color="auto" w:fill="FFFFFF"/>
              </w:rPr>
              <w:t>qty_masuk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0C7A4" w14:textId="77777777" w:rsidR="00D06F38" w:rsidRPr="00D06F38" w:rsidRDefault="00D06F38" w:rsidP="00D06F38">
            <w:pPr>
              <w:jc w:val="center"/>
              <w:rPr>
                <w:sz w:val="24"/>
                <w:szCs w:val="24"/>
              </w:rPr>
            </w:pPr>
            <w:r w:rsidRPr="00D06F38">
              <w:rPr>
                <w:i/>
                <w:iCs/>
                <w:color w:val="000000"/>
                <w:sz w:val="24"/>
                <w:szCs w:val="24"/>
                <w:shd w:val="clear" w:color="auto" w:fill="FFFFFF"/>
              </w:rPr>
              <w:t>int</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7E3E1" w14:textId="77777777" w:rsidR="00D06F38" w:rsidRPr="00D06F38" w:rsidRDefault="00D06F38" w:rsidP="00D06F38">
            <w:pPr>
              <w:jc w:val="center"/>
              <w:rPr>
                <w:sz w:val="24"/>
                <w:szCs w:val="24"/>
              </w:rPr>
            </w:pPr>
            <w:r w:rsidRPr="00D06F38">
              <w:rPr>
                <w:color w:val="000000"/>
                <w:sz w:val="24"/>
                <w:szCs w:val="24"/>
                <w:shd w:val="clear" w:color="auto" w:fill="FFFFFF"/>
              </w:rPr>
              <w:t>Jumlah barang masuk</w:t>
            </w:r>
          </w:p>
        </w:tc>
      </w:tr>
      <w:tr w:rsidR="00D06F38" w:rsidRPr="00D06F38" w14:paraId="450BAD9A"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2058" w14:textId="77777777" w:rsidR="00D06F38" w:rsidRPr="00D06F38" w:rsidRDefault="00D06F38" w:rsidP="00D06F38">
            <w:pPr>
              <w:jc w:val="center"/>
              <w:rPr>
                <w:sz w:val="24"/>
                <w:szCs w:val="24"/>
              </w:rPr>
            </w:pPr>
            <w:r w:rsidRPr="00D06F38">
              <w:rPr>
                <w:i/>
                <w:iCs/>
                <w:color w:val="000000"/>
                <w:sz w:val="24"/>
                <w:szCs w:val="24"/>
                <w:shd w:val="clear" w:color="auto" w:fill="FFFFFF"/>
              </w:rPr>
              <w:t>qty_keluar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A430" w14:textId="77777777" w:rsidR="00D06F38" w:rsidRPr="00D06F38" w:rsidRDefault="00D06F38" w:rsidP="00D06F38">
            <w:pPr>
              <w:jc w:val="center"/>
              <w:rPr>
                <w:sz w:val="24"/>
                <w:szCs w:val="24"/>
              </w:rPr>
            </w:pPr>
            <w:r w:rsidRPr="00D06F38">
              <w:rPr>
                <w:i/>
                <w:iCs/>
                <w:color w:val="000000"/>
                <w:sz w:val="24"/>
                <w:szCs w:val="24"/>
                <w:shd w:val="clear" w:color="auto" w:fill="FFFFFF"/>
              </w:rPr>
              <w:t>int</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BA593" w14:textId="77777777" w:rsidR="00D06F38" w:rsidRPr="00D06F38" w:rsidRDefault="00D06F38" w:rsidP="00D06F38">
            <w:pPr>
              <w:jc w:val="center"/>
              <w:rPr>
                <w:sz w:val="24"/>
                <w:szCs w:val="24"/>
              </w:rPr>
            </w:pPr>
            <w:r w:rsidRPr="00D06F38">
              <w:rPr>
                <w:color w:val="000000"/>
                <w:sz w:val="24"/>
                <w:szCs w:val="24"/>
                <w:shd w:val="clear" w:color="auto" w:fill="FFFFFF"/>
              </w:rPr>
              <w:t>Jumlah barang keluar</w:t>
            </w:r>
          </w:p>
        </w:tc>
      </w:tr>
      <w:tr w:rsidR="00D06F38" w:rsidRPr="00D06F38" w14:paraId="4E1681E0"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FC56F" w14:textId="77777777" w:rsidR="00D06F38" w:rsidRPr="00D06F38" w:rsidRDefault="00D06F38" w:rsidP="00D06F38">
            <w:pPr>
              <w:jc w:val="center"/>
              <w:rPr>
                <w:sz w:val="24"/>
                <w:szCs w:val="24"/>
              </w:rPr>
            </w:pPr>
            <w:r w:rsidRPr="00D06F38">
              <w:rPr>
                <w:i/>
                <w:iCs/>
                <w:color w:val="000000"/>
                <w:sz w:val="24"/>
                <w:szCs w:val="24"/>
                <w:shd w:val="clear" w:color="auto" w:fill="FFFFFF"/>
              </w:rPr>
              <w:t>qty_rusak_exp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62105" w14:textId="77777777" w:rsidR="00D06F38" w:rsidRPr="00D06F38" w:rsidRDefault="00D06F38" w:rsidP="00D06F38">
            <w:pPr>
              <w:jc w:val="center"/>
              <w:rPr>
                <w:sz w:val="24"/>
                <w:szCs w:val="24"/>
              </w:rPr>
            </w:pPr>
            <w:r w:rsidRPr="00D06F38">
              <w:rPr>
                <w:i/>
                <w:iCs/>
                <w:color w:val="000000"/>
                <w:sz w:val="24"/>
                <w:szCs w:val="24"/>
                <w:shd w:val="clear" w:color="auto" w:fill="FFFFFF"/>
              </w:rPr>
              <w:t>int</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D93A8" w14:textId="77777777" w:rsidR="00D06F38" w:rsidRPr="00D06F38" w:rsidRDefault="00D06F38" w:rsidP="00D06F38">
            <w:pPr>
              <w:jc w:val="center"/>
              <w:rPr>
                <w:sz w:val="24"/>
                <w:szCs w:val="24"/>
              </w:rPr>
            </w:pPr>
            <w:r w:rsidRPr="00D06F38">
              <w:rPr>
                <w:color w:val="000000"/>
                <w:sz w:val="24"/>
                <w:szCs w:val="24"/>
                <w:shd w:val="clear" w:color="auto" w:fill="FFFFFF"/>
              </w:rPr>
              <w:t>Jumlah barang rusak/</w:t>
            </w:r>
            <w:r w:rsidRPr="00D06F38">
              <w:rPr>
                <w:i/>
                <w:iCs/>
                <w:color w:val="000000"/>
                <w:sz w:val="24"/>
                <w:szCs w:val="24"/>
                <w:shd w:val="clear" w:color="auto" w:fill="FFFFFF"/>
              </w:rPr>
              <w:t>expired</w:t>
            </w:r>
          </w:p>
        </w:tc>
      </w:tr>
      <w:tr w:rsidR="00D06F38" w:rsidRPr="00D06F38" w14:paraId="63F95A47" w14:textId="77777777" w:rsidTr="00D06F38">
        <w:tc>
          <w:tcPr>
            <w:tcW w:w="19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15327" w14:textId="77777777" w:rsidR="00D06F38" w:rsidRPr="00D06F38" w:rsidRDefault="00D06F38" w:rsidP="00D06F38">
            <w:pPr>
              <w:jc w:val="center"/>
              <w:rPr>
                <w:sz w:val="24"/>
                <w:szCs w:val="24"/>
              </w:rPr>
            </w:pPr>
            <w:r w:rsidRPr="00D06F38">
              <w:rPr>
                <w:i/>
                <w:iCs/>
                <w:color w:val="000000"/>
                <w:sz w:val="24"/>
                <w:szCs w:val="24"/>
                <w:shd w:val="clear" w:color="auto" w:fill="FFFFFF"/>
              </w:rPr>
              <w:t>stok_akhir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E4C6" w14:textId="77777777" w:rsidR="00D06F38" w:rsidRPr="00D06F38" w:rsidRDefault="00D06F38" w:rsidP="00D06F38">
            <w:pPr>
              <w:jc w:val="center"/>
              <w:rPr>
                <w:sz w:val="24"/>
                <w:szCs w:val="24"/>
              </w:rPr>
            </w:pPr>
            <w:r w:rsidRPr="00D06F38">
              <w:rPr>
                <w:i/>
                <w:iCs/>
                <w:color w:val="000000"/>
                <w:sz w:val="24"/>
                <w:szCs w:val="24"/>
                <w:shd w:val="clear" w:color="auto" w:fill="FFFFFF"/>
              </w:rPr>
              <w:t>int</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3F18" w14:textId="77777777" w:rsidR="00D06F38" w:rsidRPr="00D06F38" w:rsidRDefault="00D06F38" w:rsidP="00D06F38">
            <w:pPr>
              <w:jc w:val="center"/>
              <w:rPr>
                <w:sz w:val="24"/>
                <w:szCs w:val="24"/>
              </w:rPr>
            </w:pPr>
            <w:r w:rsidRPr="00D06F38">
              <w:rPr>
                <w:color w:val="000000"/>
                <w:sz w:val="24"/>
                <w:szCs w:val="24"/>
                <w:shd w:val="clear" w:color="auto" w:fill="FFFFFF"/>
              </w:rPr>
              <w:t>Jumlah stok akhir</w:t>
            </w:r>
          </w:p>
        </w:tc>
      </w:tr>
    </w:tbl>
    <w:p w14:paraId="000E36DB" w14:textId="70093879" w:rsidR="002B19D5" w:rsidRDefault="002B19D5" w:rsidP="00D06F38">
      <w:pPr>
        <w:pStyle w:val="ListParagraph"/>
        <w:spacing w:line="480" w:lineRule="auto"/>
        <w:ind w:left="1080"/>
        <w:jc w:val="both"/>
        <w:rPr>
          <w:color w:val="000000"/>
          <w:sz w:val="24"/>
          <w:szCs w:val="24"/>
          <w:shd w:val="clear" w:color="auto" w:fill="FFFFFF"/>
        </w:rPr>
      </w:pPr>
    </w:p>
    <w:p w14:paraId="1F00B340" w14:textId="5034DD81" w:rsidR="004B7DB0" w:rsidRPr="004B7DB0" w:rsidRDefault="002B19D5" w:rsidP="004B7DB0">
      <w:pPr>
        <w:pStyle w:val="NormalWeb"/>
        <w:numPr>
          <w:ilvl w:val="0"/>
          <w:numId w:val="51"/>
        </w:numPr>
        <w:spacing w:before="240" w:beforeAutospacing="0" w:after="240" w:afterAutospacing="0" w:line="480" w:lineRule="auto"/>
        <w:jc w:val="both"/>
      </w:pPr>
      <w:r>
        <w:rPr>
          <w:color w:val="000000"/>
          <w:shd w:val="clear" w:color="auto" w:fill="FFFFFF"/>
        </w:rPr>
        <w:t xml:space="preserve">Entitas </w:t>
      </w:r>
      <w:r w:rsidR="004B7DB0" w:rsidRPr="004B7DB0">
        <w:rPr>
          <w:i/>
          <w:iCs/>
          <w:color w:val="000000"/>
          <w:shd w:val="clear" w:color="auto" w:fill="FFFFFF"/>
        </w:rPr>
        <w:t>opname_stok</w:t>
      </w:r>
      <w:r w:rsidR="004B7DB0" w:rsidRPr="004B7DB0">
        <w:rPr>
          <w:color w:val="000000"/>
          <w:shd w:val="clear" w:color="auto" w:fill="FFFFFF"/>
        </w:rPr>
        <w:t xml:space="preserve"> menyimpan informasi stok opname yang digunakan untuk pembuatan laporan. Terdapat 8 atribut yang digunakan pada tabel ini. Untuk atribut serta penjelasan dapat dilihat pada tabel berikut ini.</w:t>
      </w:r>
    </w:p>
    <w:p w14:paraId="78E95FA9" w14:textId="77777777" w:rsidR="004B7DB0" w:rsidRPr="004B7DB0" w:rsidRDefault="004B7DB0" w:rsidP="004B7DB0">
      <w:pPr>
        <w:spacing w:before="240" w:after="240" w:line="480" w:lineRule="auto"/>
        <w:ind w:left="1080"/>
        <w:jc w:val="center"/>
        <w:rPr>
          <w:sz w:val="24"/>
          <w:szCs w:val="24"/>
        </w:rPr>
      </w:pPr>
      <w:r w:rsidRPr="004B7DB0">
        <w:rPr>
          <w:color w:val="000000"/>
          <w:sz w:val="24"/>
          <w:szCs w:val="24"/>
          <w:shd w:val="clear" w:color="auto" w:fill="FFFFFF"/>
        </w:rPr>
        <w:t xml:space="preserve">Tabel 4.16. Entitas </w:t>
      </w:r>
      <w:r w:rsidRPr="004B7DB0">
        <w:rPr>
          <w:i/>
          <w:iCs/>
          <w:color w:val="000000"/>
          <w:sz w:val="24"/>
          <w:szCs w:val="24"/>
          <w:shd w:val="clear" w:color="auto" w:fill="FFFFFF"/>
        </w:rPr>
        <w:t>opname_stok</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1843"/>
        <w:gridCol w:w="1701"/>
        <w:gridCol w:w="3685"/>
      </w:tblGrid>
      <w:tr w:rsidR="004B7DB0" w:rsidRPr="004B7DB0" w14:paraId="0BCE5830"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C630" w14:textId="77777777" w:rsidR="004B7DB0" w:rsidRPr="004B7DB0" w:rsidRDefault="004B7DB0" w:rsidP="004B7DB0">
            <w:pPr>
              <w:jc w:val="center"/>
              <w:rPr>
                <w:sz w:val="24"/>
                <w:szCs w:val="24"/>
              </w:rPr>
            </w:pPr>
            <w:r w:rsidRPr="004B7DB0">
              <w:rPr>
                <w:color w:val="000000"/>
                <w:sz w:val="24"/>
                <w:szCs w:val="24"/>
                <w:shd w:val="clear" w:color="auto" w:fill="FFFFFF"/>
              </w:rPr>
              <w:t>Nama Atribut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994" w14:textId="77777777" w:rsidR="004B7DB0" w:rsidRPr="004B7DB0" w:rsidRDefault="004B7DB0" w:rsidP="004B7DB0">
            <w:pPr>
              <w:jc w:val="center"/>
              <w:rPr>
                <w:sz w:val="24"/>
                <w:szCs w:val="24"/>
              </w:rPr>
            </w:pPr>
            <w:r w:rsidRPr="004B7DB0">
              <w:rPr>
                <w:color w:val="000000"/>
                <w:sz w:val="24"/>
                <w:szCs w:val="24"/>
                <w:shd w:val="clear" w:color="auto" w:fill="FFFFFF"/>
              </w:rPr>
              <w:t>Tipe Data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569F2" w14:textId="77777777" w:rsidR="004B7DB0" w:rsidRPr="004B7DB0" w:rsidRDefault="004B7DB0" w:rsidP="004B7DB0">
            <w:pPr>
              <w:jc w:val="center"/>
              <w:rPr>
                <w:sz w:val="24"/>
                <w:szCs w:val="24"/>
              </w:rPr>
            </w:pPr>
            <w:r w:rsidRPr="004B7DB0">
              <w:rPr>
                <w:color w:val="000000"/>
                <w:sz w:val="24"/>
                <w:szCs w:val="24"/>
                <w:shd w:val="clear" w:color="auto" w:fill="FFFFFF"/>
              </w:rPr>
              <w:t>Keterangan</w:t>
            </w:r>
          </w:p>
        </w:tc>
      </w:tr>
      <w:tr w:rsidR="004B7DB0" w:rsidRPr="004B7DB0" w14:paraId="7C3160FF"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9D2E0" w14:textId="77777777" w:rsidR="004B7DB0" w:rsidRPr="004B7DB0" w:rsidRDefault="004B7DB0" w:rsidP="004B7DB0">
            <w:pPr>
              <w:jc w:val="center"/>
              <w:rPr>
                <w:sz w:val="24"/>
                <w:szCs w:val="24"/>
              </w:rPr>
            </w:pPr>
            <w:r w:rsidRPr="004B7DB0">
              <w:rPr>
                <w:i/>
                <w:iCs/>
                <w:color w:val="000000"/>
                <w:sz w:val="24"/>
                <w:szCs w:val="24"/>
                <w:shd w:val="clear" w:color="auto" w:fill="FFFFFF"/>
              </w:rPr>
              <w:t>id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A003" w14:textId="77777777" w:rsidR="004B7DB0" w:rsidRPr="004B7DB0" w:rsidRDefault="004B7DB0" w:rsidP="004B7DB0">
            <w:pPr>
              <w:jc w:val="center"/>
              <w:rPr>
                <w:sz w:val="24"/>
                <w:szCs w:val="24"/>
              </w:rPr>
            </w:pPr>
            <w:r w:rsidRPr="004B7DB0">
              <w:rPr>
                <w:i/>
                <w:iCs/>
                <w:color w:val="000000"/>
                <w:sz w:val="24"/>
                <w:szCs w:val="24"/>
                <w:shd w:val="clear" w:color="auto" w:fill="FFFFFF"/>
              </w:rPr>
              <w:t>int</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65540" w14:textId="77777777" w:rsidR="004B7DB0" w:rsidRPr="004B7DB0" w:rsidRDefault="004B7DB0" w:rsidP="004B7DB0">
            <w:pPr>
              <w:jc w:val="center"/>
              <w:rPr>
                <w:sz w:val="24"/>
                <w:szCs w:val="24"/>
              </w:rPr>
            </w:pPr>
            <w:r w:rsidRPr="004B7DB0">
              <w:rPr>
                <w:i/>
                <w:iCs/>
                <w:color w:val="000000"/>
                <w:sz w:val="24"/>
                <w:szCs w:val="24"/>
                <w:shd w:val="clear" w:color="auto" w:fill="FFFFFF"/>
              </w:rPr>
              <w:t xml:space="preserve">Id </w:t>
            </w:r>
            <w:r w:rsidRPr="004B7DB0">
              <w:rPr>
                <w:color w:val="000000"/>
                <w:sz w:val="24"/>
                <w:szCs w:val="24"/>
                <w:shd w:val="clear" w:color="auto" w:fill="FFFFFF"/>
              </w:rPr>
              <w:t>data stok opname</w:t>
            </w:r>
          </w:p>
        </w:tc>
      </w:tr>
      <w:tr w:rsidR="004B7DB0" w:rsidRPr="004B7DB0" w14:paraId="684D68CB"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144B" w14:textId="77777777" w:rsidR="004B7DB0" w:rsidRPr="004B7DB0" w:rsidRDefault="004B7DB0" w:rsidP="004B7DB0">
            <w:pPr>
              <w:jc w:val="center"/>
              <w:rPr>
                <w:sz w:val="24"/>
                <w:szCs w:val="24"/>
              </w:rPr>
            </w:pPr>
            <w:r w:rsidRPr="004B7DB0">
              <w:rPr>
                <w:color w:val="000000"/>
                <w:sz w:val="24"/>
                <w:szCs w:val="24"/>
                <w:shd w:val="clear" w:color="auto" w:fill="FFFFFF"/>
              </w:rPr>
              <w:t>tanggal</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E4C40" w14:textId="77777777" w:rsidR="004B7DB0" w:rsidRPr="004B7DB0" w:rsidRDefault="004B7DB0" w:rsidP="004B7DB0">
            <w:pPr>
              <w:jc w:val="center"/>
              <w:rPr>
                <w:sz w:val="24"/>
                <w:szCs w:val="24"/>
              </w:rPr>
            </w:pPr>
            <w:r w:rsidRPr="004B7DB0">
              <w:rPr>
                <w:i/>
                <w:iCs/>
                <w:color w:val="000000"/>
                <w:sz w:val="24"/>
                <w:szCs w:val="24"/>
                <w:shd w:val="clear" w:color="auto" w:fill="FFFFFF"/>
              </w:rPr>
              <w:t>varchar</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0646" w14:textId="77777777" w:rsidR="004B7DB0" w:rsidRPr="004B7DB0" w:rsidRDefault="004B7DB0" w:rsidP="004B7DB0">
            <w:pPr>
              <w:jc w:val="center"/>
              <w:rPr>
                <w:sz w:val="24"/>
                <w:szCs w:val="24"/>
              </w:rPr>
            </w:pPr>
            <w:r w:rsidRPr="004B7DB0">
              <w:rPr>
                <w:color w:val="000000"/>
                <w:sz w:val="24"/>
                <w:szCs w:val="24"/>
                <w:shd w:val="clear" w:color="auto" w:fill="FFFFFF"/>
              </w:rPr>
              <w:t>Tanggal dilakukannya stok opname</w:t>
            </w:r>
          </w:p>
        </w:tc>
      </w:tr>
      <w:tr w:rsidR="004B7DB0" w:rsidRPr="004B7DB0" w14:paraId="64A00EAE"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A2AE1" w14:textId="77777777" w:rsidR="004B7DB0" w:rsidRPr="004B7DB0" w:rsidRDefault="004B7DB0" w:rsidP="004B7DB0">
            <w:pPr>
              <w:jc w:val="center"/>
              <w:rPr>
                <w:sz w:val="24"/>
                <w:szCs w:val="24"/>
              </w:rPr>
            </w:pPr>
            <w:r w:rsidRPr="004B7DB0">
              <w:rPr>
                <w:i/>
                <w:iCs/>
                <w:color w:val="000000"/>
                <w:sz w:val="24"/>
                <w:szCs w:val="24"/>
                <w:shd w:val="clear" w:color="auto" w:fill="FFFFFF"/>
              </w:rPr>
              <w:t>kode_brg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BF29A" w14:textId="77777777" w:rsidR="004B7DB0" w:rsidRPr="004B7DB0" w:rsidRDefault="004B7DB0" w:rsidP="004B7DB0">
            <w:pPr>
              <w:jc w:val="center"/>
              <w:rPr>
                <w:sz w:val="24"/>
                <w:szCs w:val="24"/>
              </w:rPr>
            </w:pPr>
            <w:r w:rsidRPr="004B7DB0">
              <w:rPr>
                <w:i/>
                <w:iCs/>
                <w:color w:val="000000"/>
                <w:sz w:val="24"/>
                <w:szCs w:val="24"/>
                <w:shd w:val="clear" w:color="auto" w:fill="FFFFFF"/>
              </w:rPr>
              <w:t>varchar</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6B0F9" w14:textId="77777777" w:rsidR="004B7DB0" w:rsidRPr="004B7DB0" w:rsidRDefault="004B7DB0" w:rsidP="004B7DB0">
            <w:pPr>
              <w:jc w:val="center"/>
              <w:rPr>
                <w:sz w:val="24"/>
                <w:szCs w:val="24"/>
              </w:rPr>
            </w:pPr>
            <w:r w:rsidRPr="004B7DB0">
              <w:rPr>
                <w:color w:val="000000"/>
                <w:sz w:val="24"/>
                <w:szCs w:val="24"/>
                <w:shd w:val="clear" w:color="auto" w:fill="FFFFFF"/>
              </w:rPr>
              <w:t>Kode barang</w:t>
            </w:r>
          </w:p>
        </w:tc>
      </w:tr>
      <w:tr w:rsidR="004B7DB0" w:rsidRPr="004B7DB0" w14:paraId="3DC1B44B"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01B53" w14:textId="77777777" w:rsidR="004B7DB0" w:rsidRPr="004B7DB0" w:rsidRDefault="004B7DB0" w:rsidP="004B7DB0">
            <w:pPr>
              <w:jc w:val="center"/>
              <w:rPr>
                <w:sz w:val="24"/>
                <w:szCs w:val="24"/>
              </w:rPr>
            </w:pPr>
            <w:r w:rsidRPr="004B7DB0">
              <w:rPr>
                <w:i/>
                <w:iCs/>
                <w:color w:val="000000"/>
                <w:sz w:val="24"/>
                <w:szCs w:val="24"/>
                <w:shd w:val="clear" w:color="auto" w:fill="FFFFFF"/>
              </w:rPr>
              <w:t>kode_gudang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317E" w14:textId="77777777" w:rsidR="004B7DB0" w:rsidRPr="004B7DB0" w:rsidRDefault="004B7DB0" w:rsidP="004B7DB0">
            <w:pPr>
              <w:jc w:val="center"/>
              <w:rPr>
                <w:sz w:val="24"/>
                <w:szCs w:val="24"/>
              </w:rPr>
            </w:pPr>
            <w:r w:rsidRPr="004B7DB0">
              <w:rPr>
                <w:i/>
                <w:iCs/>
                <w:color w:val="000000"/>
                <w:sz w:val="24"/>
                <w:szCs w:val="24"/>
                <w:shd w:val="clear" w:color="auto" w:fill="FFFFFF"/>
              </w:rPr>
              <w:t>varchar</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8FCF" w14:textId="77777777" w:rsidR="004B7DB0" w:rsidRPr="004B7DB0" w:rsidRDefault="004B7DB0" w:rsidP="004B7DB0">
            <w:pPr>
              <w:jc w:val="center"/>
              <w:rPr>
                <w:sz w:val="24"/>
                <w:szCs w:val="24"/>
              </w:rPr>
            </w:pPr>
            <w:r w:rsidRPr="004B7DB0">
              <w:rPr>
                <w:color w:val="000000"/>
                <w:sz w:val="24"/>
                <w:szCs w:val="24"/>
                <w:shd w:val="clear" w:color="auto" w:fill="FFFFFF"/>
              </w:rPr>
              <w:t>Lokasi penyimpanan barang</w:t>
            </w:r>
          </w:p>
        </w:tc>
      </w:tr>
      <w:tr w:rsidR="004B7DB0" w:rsidRPr="004B7DB0" w14:paraId="75E4D15E"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E6EA6" w14:textId="77777777" w:rsidR="004B7DB0" w:rsidRPr="004B7DB0" w:rsidRDefault="004B7DB0" w:rsidP="004B7DB0">
            <w:pPr>
              <w:jc w:val="center"/>
              <w:rPr>
                <w:sz w:val="24"/>
                <w:szCs w:val="24"/>
              </w:rPr>
            </w:pPr>
            <w:r w:rsidRPr="004B7DB0">
              <w:rPr>
                <w:i/>
                <w:iCs/>
                <w:color w:val="000000"/>
                <w:sz w:val="24"/>
                <w:szCs w:val="24"/>
                <w:shd w:val="clear" w:color="auto" w:fill="FFFFFF"/>
              </w:rPr>
              <w:t>qty_sistem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A222" w14:textId="77777777" w:rsidR="004B7DB0" w:rsidRPr="004B7DB0" w:rsidRDefault="004B7DB0" w:rsidP="004B7DB0">
            <w:pPr>
              <w:jc w:val="center"/>
              <w:rPr>
                <w:sz w:val="24"/>
                <w:szCs w:val="24"/>
              </w:rPr>
            </w:pPr>
            <w:r w:rsidRPr="004B7DB0">
              <w:rPr>
                <w:i/>
                <w:iCs/>
                <w:color w:val="000000"/>
                <w:sz w:val="24"/>
                <w:szCs w:val="24"/>
                <w:shd w:val="clear" w:color="auto" w:fill="FFFFFF"/>
              </w:rPr>
              <w:t>int</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C54B" w14:textId="77777777" w:rsidR="004B7DB0" w:rsidRPr="004B7DB0" w:rsidRDefault="004B7DB0" w:rsidP="004B7DB0">
            <w:pPr>
              <w:jc w:val="center"/>
              <w:rPr>
                <w:sz w:val="24"/>
                <w:szCs w:val="24"/>
              </w:rPr>
            </w:pPr>
            <w:r w:rsidRPr="004B7DB0">
              <w:rPr>
                <w:color w:val="000000"/>
                <w:sz w:val="24"/>
                <w:szCs w:val="24"/>
                <w:shd w:val="clear" w:color="auto" w:fill="FFFFFF"/>
              </w:rPr>
              <w:t>Kuantitas barang pada sistem</w:t>
            </w:r>
          </w:p>
        </w:tc>
      </w:tr>
      <w:tr w:rsidR="004B7DB0" w:rsidRPr="004B7DB0" w14:paraId="3670F946"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FE8E" w14:textId="77777777" w:rsidR="004B7DB0" w:rsidRPr="004B7DB0" w:rsidRDefault="004B7DB0" w:rsidP="004B7DB0">
            <w:pPr>
              <w:jc w:val="center"/>
              <w:rPr>
                <w:sz w:val="24"/>
                <w:szCs w:val="24"/>
              </w:rPr>
            </w:pPr>
            <w:r w:rsidRPr="004B7DB0">
              <w:rPr>
                <w:i/>
                <w:iCs/>
                <w:color w:val="000000"/>
                <w:sz w:val="24"/>
                <w:szCs w:val="24"/>
                <w:shd w:val="clear" w:color="auto" w:fill="FFFFFF"/>
              </w:rPr>
              <w:t>qty_fisik</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26DB8" w14:textId="77777777" w:rsidR="004B7DB0" w:rsidRPr="004B7DB0" w:rsidRDefault="004B7DB0" w:rsidP="004B7DB0">
            <w:pPr>
              <w:jc w:val="center"/>
              <w:rPr>
                <w:sz w:val="24"/>
                <w:szCs w:val="24"/>
              </w:rPr>
            </w:pPr>
            <w:r w:rsidRPr="004B7DB0">
              <w:rPr>
                <w:i/>
                <w:iCs/>
                <w:color w:val="000000"/>
                <w:sz w:val="24"/>
                <w:szCs w:val="24"/>
                <w:shd w:val="clear" w:color="auto" w:fill="FFFFFF"/>
              </w:rPr>
              <w:t>int</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0768" w14:textId="77777777" w:rsidR="004B7DB0" w:rsidRPr="004B7DB0" w:rsidRDefault="004B7DB0" w:rsidP="004B7DB0">
            <w:pPr>
              <w:jc w:val="center"/>
              <w:rPr>
                <w:sz w:val="24"/>
                <w:szCs w:val="24"/>
              </w:rPr>
            </w:pPr>
            <w:r w:rsidRPr="004B7DB0">
              <w:rPr>
                <w:color w:val="000000"/>
                <w:sz w:val="24"/>
                <w:szCs w:val="24"/>
                <w:shd w:val="clear" w:color="auto" w:fill="FFFFFF"/>
              </w:rPr>
              <w:t>Kuantitas barang fisik pada gudang</w:t>
            </w:r>
          </w:p>
        </w:tc>
      </w:tr>
      <w:tr w:rsidR="004B7DB0" w:rsidRPr="004B7DB0" w14:paraId="1B77BEDE"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B9C3" w14:textId="77777777" w:rsidR="004B7DB0" w:rsidRPr="004B7DB0" w:rsidRDefault="004B7DB0" w:rsidP="004B7DB0">
            <w:pPr>
              <w:jc w:val="center"/>
              <w:rPr>
                <w:sz w:val="24"/>
                <w:szCs w:val="24"/>
              </w:rPr>
            </w:pPr>
            <w:r w:rsidRPr="004B7DB0">
              <w:rPr>
                <w:color w:val="000000"/>
                <w:sz w:val="24"/>
                <w:szCs w:val="24"/>
                <w:shd w:val="clear" w:color="auto" w:fill="FFFFFF"/>
              </w:rPr>
              <w:t>selisih</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E44AE" w14:textId="77777777" w:rsidR="004B7DB0" w:rsidRPr="004B7DB0" w:rsidRDefault="004B7DB0" w:rsidP="004B7DB0">
            <w:pPr>
              <w:jc w:val="center"/>
              <w:rPr>
                <w:sz w:val="24"/>
                <w:szCs w:val="24"/>
              </w:rPr>
            </w:pPr>
            <w:r w:rsidRPr="004B7DB0">
              <w:rPr>
                <w:i/>
                <w:iCs/>
                <w:color w:val="000000"/>
                <w:sz w:val="24"/>
                <w:szCs w:val="24"/>
                <w:shd w:val="clear" w:color="auto" w:fill="FFFFFF"/>
              </w:rPr>
              <w:t>int</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B50E" w14:textId="77777777" w:rsidR="004B7DB0" w:rsidRPr="004B7DB0" w:rsidRDefault="004B7DB0" w:rsidP="004B7DB0">
            <w:pPr>
              <w:jc w:val="center"/>
              <w:rPr>
                <w:sz w:val="24"/>
                <w:szCs w:val="24"/>
              </w:rPr>
            </w:pPr>
            <w:r w:rsidRPr="004B7DB0">
              <w:rPr>
                <w:color w:val="000000"/>
                <w:sz w:val="24"/>
                <w:szCs w:val="24"/>
                <w:shd w:val="clear" w:color="auto" w:fill="FFFFFF"/>
              </w:rPr>
              <w:t>Jumlah selisih (</w:t>
            </w:r>
            <w:r w:rsidRPr="004B7DB0">
              <w:rPr>
                <w:i/>
                <w:iCs/>
                <w:color w:val="000000"/>
                <w:sz w:val="24"/>
                <w:szCs w:val="24"/>
                <w:shd w:val="clear" w:color="auto" w:fill="FFFFFF"/>
              </w:rPr>
              <w:t>qty_fisik - qty_sistem</w:t>
            </w:r>
            <w:r w:rsidRPr="004B7DB0">
              <w:rPr>
                <w:color w:val="000000"/>
                <w:sz w:val="24"/>
                <w:szCs w:val="24"/>
                <w:shd w:val="clear" w:color="auto" w:fill="FFFFFF"/>
              </w:rPr>
              <w:t>)</w:t>
            </w:r>
          </w:p>
        </w:tc>
      </w:tr>
      <w:tr w:rsidR="004B7DB0" w:rsidRPr="004B7DB0" w14:paraId="2D99B244" w14:textId="77777777" w:rsidTr="004B7DB0">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209F6" w14:textId="77777777" w:rsidR="004B7DB0" w:rsidRPr="004B7DB0" w:rsidRDefault="004B7DB0" w:rsidP="004B7DB0">
            <w:pPr>
              <w:jc w:val="center"/>
              <w:rPr>
                <w:sz w:val="24"/>
                <w:szCs w:val="24"/>
              </w:rPr>
            </w:pPr>
            <w:r w:rsidRPr="004B7DB0">
              <w:rPr>
                <w:color w:val="000000"/>
                <w:sz w:val="24"/>
                <w:szCs w:val="24"/>
                <w:shd w:val="clear" w:color="auto" w:fill="FFFFFF"/>
              </w:rPr>
              <w:t>keterangan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50EDE" w14:textId="77777777" w:rsidR="004B7DB0" w:rsidRPr="004B7DB0" w:rsidRDefault="004B7DB0" w:rsidP="004B7DB0">
            <w:pPr>
              <w:jc w:val="center"/>
              <w:rPr>
                <w:sz w:val="24"/>
                <w:szCs w:val="24"/>
              </w:rPr>
            </w:pPr>
            <w:r w:rsidRPr="004B7DB0">
              <w:rPr>
                <w:i/>
                <w:iCs/>
                <w:color w:val="000000"/>
                <w:sz w:val="24"/>
                <w:szCs w:val="24"/>
                <w:shd w:val="clear" w:color="auto" w:fill="FFFFFF"/>
              </w:rPr>
              <w:t>varchar</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0EBA" w14:textId="77777777" w:rsidR="004B7DB0" w:rsidRPr="004B7DB0" w:rsidRDefault="004B7DB0" w:rsidP="004B7DB0">
            <w:pPr>
              <w:jc w:val="center"/>
              <w:rPr>
                <w:sz w:val="24"/>
                <w:szCs w:val="24"/>
              </w:rPr>
            </w:pPr>
            <w:r w:rsidRPr="004B7DB0">
              <w:rPr>
                <w:color w:val="000000"/>
                <w:sz w:val="24"/>
                <w:szCs w:val="24"/>
                <w:shd w:val="clear" w:color="auto" w:fill="FFFFFF"/>
              </w:rPr>
              <w:t>Penyebab selisih</w:t>
            </w:r>
          </w:p>
        </w:tc>
      </w:tr>
    </w:tbl>
    <w:p w14:paraId="0C9AA3D5" w14:textId="7C58931F" w:rsidR="000B2542" w:rsidRPr="000B2542" w:rsidRDefault="000B2542" w:rsidP="004B7DB0">
      <w:pPr>
        <w:pStyle w:val="ListParagraph"/>
        <w:spacing w:line="480" w:lineRule="auto"/>
        <w:ind w:left="1080"/>
        <w:jc w:val="both"/>
        <w:rPr>
          <w:color w:val="000000"/>
          <w:sz w:val="24"/>
          <w:szCs w:val="24"/>
          <w:shd w:val="clear" w:color="auto" w:fill="FFFFFF"/>
        </w:rPr>
      </w:pPr>
    </w:p>
    <w:p w14:paraId="78A22975" w14:textId="001D5608" w:rsidR="000B2542" w:rsidRDefault="000B2542" w:rsidP="00D40EFD">
      <w:pPr>
        <w:spacing w:line="480" w:lineRule="auto"/>
        <w:ind w:left="720"/>
        <w:jc w:val="both"/>
        <w:rPr>
          <w:color w:val="000000"/>
          <w:sz w:val="24"/>
          <w:szCs w:val="24"/>
          <w:shd w:val="clear" w:color="auto" w:fill="FFFFFF"/>
        </w:rPr>
      </w:pPr>
      <w:r>
        <w:rPr>
          <w:color w:val="000000"/>
          <w:sz w:val="24"/>
          <w:szCs w:val="24"/>
          <w:shd w:val="clear" w:color="auto" w:fill="FFFFFF"/>
        </w:rPr>
        <w:tab/>
      </w:r>
    </w:p>
    <w:p w14:paraId="233F8492" w14:textId="77777777" w:rsidR="004B7DB0" w:rsidRDefault="004B7DB0" w:rsidP="00D40EFD">
      <w:pPr>
        <w:spacing w:line="480" w:lineRule="auto"/>
        <w:ind w:left="720"/>
        <w:jc w:val="both"/>
        <w:rPr>
          <w:color w:val="000000"/>
          <w:sz w:val="24"/>
          <w:szCs w:val="24"/>
          <w:shd w:val="clear" w:color="auto" w:fill="FFFFFF"/>
        </w:rPr>
      </w:pPr>
    </w:p>
    <w:p w14:paraId="22B44517" w14:textId="182A8E5E" w:rsidR="00F63142" w:rsidRDefault="00C058F2" w:rsidP="00D40EFD">
      <w:pPr>
        <w:spacing w:line="480" w:lineRule="auto"/>
        <w:ind w:left="720"/>
        <w:jc w:val="both"/>
        <w:rPr>
          <w:b/>
          <w:bCs/>
          <w:color w:val="000000"/>
          <w:sz w:val="26"/>
          <w:szCs w:val="26"/>
          <w:shd w:val="clear" w:color="auto" w:fill="FFFFFF"/>
        </w:rPr>
      </w:pPr>
      <w:r>
        <w:rPr>
          <w:b/>
          <w:bCs/>
          <w:color w:val="000000"/>
          <w:sz w:val="26"/>
          <w:szCs w:val="26"/>
          <w:shd w:val="clear" w:color="auto" w:fill="FFFFFF"/>
        </w:rPr>
        <w:lastRenderedPageBreak/>
        <w:t>4.2. Desain Proses</w:t>
      </w:r>
    </w:p>
    <w:p w14:paraId="516E9EB1" w14:textId="79447ABB" w:rsidR="003228DA" w:rsidRDefault="00C058F2" w:rsidP="004B7DB0">
      <w:pPr>
        <w:spacing w:line="480" w:lineRule="auto"/>
        <w:ind w:left="720"/>
        <w:jc w:val="both"/>
        <w:rPr>
          <w:color w:val="000000"/>
          <w:sz w:val="24"/>
          <w:szCs w:val="24"/>
          <w:shd w:val="clear" w:color="auto" w:fill="FFFFFF"/>
        </w:rPr>
      </w:pPr>
      <w:r>
        <w:rPr>
          <w:b/>
          <w:bCs/>
          <w:color w:val="000000"/>
          <w:sz w:val="26"/>
          <w:szCs w:val="26"/>
          <w:shd w:val="clear" w:color="auto" w:fill="FFFFFF"/>
        </w:rPr>
        <w:tab/>
      </w:r>
      <w:r>
        <w:rPr>
          <w:color w:val="000000"/>
          <w:sz w:val="24"/>
          <w:szCs w:val="24"/>
          <w:shd w:val="clear" w:color="auto" w:fill="FFFFFF"/>
        </w:rPr>
        <w:t xml:space="preserve">Bagian ini menjabarkan desain proses pada sistem pencatatan </w:t>
      </w:r>
      <w:r w:rsidRPr="003228DA">
        <w:rPr>
          <w:i/>
          <w:iCs/>
          <w:color w:val="000000"/>
          <w:sz w:val="24"/>
          <w:szCs w:val="24"/>
          <w:shd w:val="clear" w:color="auto" w:fill="FFFFFF"/>
        </w:rPr>
        <w:t>inventory</w:t>
      </w:r>
      <w:r>
        <w:rPr>
          <w:color w:val="000000"/>
          <w:sz w:val="24"/>
          <w:szCs w:val="24"/>
          <w:shd w:val="clear" w:color="auto" w:fill="FFFFFF"/>
        </w:rPr>
        <w:t xml:space="preserve"> dan transaksi</w:t>
      </w:r>
      <w:r w:rsidR="00265822">
        <w:rPr>
          <w:color w:val="000000"/>
          <w:sz w:val="24"/>
          <w:szCs w:val="24"/>
          <w:shd w:val="clear" w:color="auto" w:fill="FFFFFF"/>
        </w:rPr>
        <w:t xml:space="preserve"> pembelian serta penjualan</w:t>
      </w:r>
      <w:r>
        <w:rPr>
          <w:color w:val="000000"/>
          <w:sz w:val="24"/>
          <w:szCs w:val="24"/>
          <w:shd w:val="clear" w:color="auto" w:fill="FFFFFF"/>
        </w:rPr>
        <w:t xml:space="preserve"> yang terdiri dari</w:t>
      </w:r>
      <w:r w:rsidR="003228DA">
        <w:rPr>
          <w:color w:val="000000"/>
          <w:sz w:val="24"/>
          <w:szCs w:val="24"/>
          <w:shd w:val="clear" w:color="auto" w:fill="FFFFFF"/>
        </w:rPr>
        <w:t xml:space="preserve"> beberapa proses yakni:</w:t>
      </w:r>
    </w:p>
    <w:p w14:paraId="7E00BE2E" w14:textId="77777777" w:rsidR="004B7DB0" w:rsidRPr="004B7DB0" w:rsidRDefault="004B7DB0" w:rsidP="004B7DB0">
      <w:pPr>
        <w:spacing w:before="240" w:after="240" w:line="480" w:lineRule="auto"/>
        <w:ind w:left="720"/>
        <w:jc w:val="both"/>
        <w:outlineLvl w:val="1"/>
        <w:rPr>
          <w:b/>
          <w:bCs/>
          <w:sz w:val="36"/>
          <w:szCs w:val="36"/>
        </w:rPr>
      </w:pPr>
      <w:r w:rsidRPr="004B7DB0">
        <w:rPr>
          <w:b/>
          <w:bCs/>
          <w:color w:val="000000"/>
          <w:sz w:val="24"/>
          <w:szCs w:val="24"/>
          <w:shd w:val="clear" w:color="auto" w:fill="FFFFFF"/>
        </w:rPr>
        <w:t xml:space="preserve">4.2.1. Proses </w:t>
      </w:r>
      <w:r w:rsidRPr="004B7DB0">
        <w:rPr>
          <w:b/>
          <w:bCs/>
          <w:i/>
          <w:iCs/>
          <w:color w:val="000000"/>
          <w:sz w:val="24"/>
          <w:szCs w:val="24"/>
          <w:shd w:val="clear" w:color="auto" w:fill="FFFFFF"/>
        </w:rPr>
        <w:t>Login</w:t>
      </w:r>
    </w:p>
    <w:p w14:paraId="7D8CF852" w14:textId="77777777" w:rsidR="004B7DB0" w:rsidRPr="004B7DB0" w:rsidRDefault="004B7DB0" w:rsidP="004B7DB0">
      <w:pPr>
        <w:spacing w:before="240" w:after="240" w:line="480" w:lineRule="auto"/>
        <w:ind w:left="720"/>
        <w:jc w:val="both"/>
        <w:rPr>
          <w:sz w:val="24"/>
          <w:szCs w:val="24"/>
        </w:rPr>
      </w:pPr>
      <w:r w:rsidRPr="004B7DB0">
        <w:rPr>
          <w:color w:val="000000"/>
          <w:sz w:val="24"/>
          <w:szCs w:val="24"/>
          <w:shd w:val="clear" w:color="auto" w:fill="FFFFFF"/>
        </w:rPr>
        <w:t>        </w:t>
      </w:r>
      <w:r w:rsidRPr="004B7DB0">
        <w:rPr>
          <w:color w:val="000000"/>
          <w:sz w:val="24"/>
          <w:szCs w:val="24"/>
          <w:shd w:val="clear" w:color="auto" w:fill="FFFFFF"/>
        </w:rPr>
        <w:tab/>
        <w:t xml:space="preserve">Proses </w:t>
      </w:r>
      <w:r w:rsidRPr="004B7DB0">
        <w:rPr>
          <w:i/>
          <w:iCs/>
          <w:color w:val="000000"/>
          <w:sz w:val="24"/>
          <w:szCs w:val="24"/>
          <w:shd w:val="clear" w:color="auto" w:fill="FFFFFF"/>
        </w:rPr>
        <w:t>login</w:t>
      </w:r>
      <w:r w:rsidRPr="004B7DB0">
        <w:rPr>
          <w:color w:val="000000"/>
          <w:sz w:val="24"/>
          <w:szCs w:val="24"/>
          <w:shd w:val="clear" w:color="auto" w:fill="FFFFFF"/>
        </w:rPr>
        <w:t xml:space="preserve"> user diawali dengan menginputkan nama dan </w:t>
      </w:r>
      <w:r w:rsidRPr="004B7DB0">
        <w:rPr>
          <w:i/>
          <w:iCs/>
          <w:color w:val="000000"/>
          <w:sz w:val="24"/>
          <w:szCs w:val="24"/>
          <w:shd w:val="clear" w:color="auto" w:fill="FFFFFF"/>
        </w:rPr>
        <w:t>password</w:t>
      </w:r>
      <w:r w:rsidRPr="004B7DB0">
        <w:rPr>
          <w:color w:val="000000"/>
          <w:sz w:val="24"/>
          <w:szCs w:val="24"/>
          <w:shd w:val="clear" w:color="auto" w:fill="FFFFFF"/>
        </w:rPr>
        <w:t xml:space="preserve"> pengguna yang terdaftar untuk kemudian dilakukan pengecekan oleh </w:t>
      </w:r>
      <w:r w:rsidRPr="004B7DB0">
        <w:rPr>
          <w:i/>
          <w:iCs/>
          <w:color w:val="000000"/>
          <w:sz w:val="24"/>
          <w:szCs w:val="24"/>
          <w:shd w:val="clear" w:color="auto" w:fill="FFFFFF"/>
        </w:rPr>
        <w:t>server</w:t>
      </w:r>
      <w:r w:rsidRPr="004B7DB0">
        <w:rPr>
          <w:color w:val="000000"/>
          <w:sz w:val="24"/>
          <w:szCs w:val="24"/>
          <w:shd w:val="clear" w:color="auto" w:fill="FFFFFF"/>
        </w:rPr>
        <w:t xml:space="preserve">. Jika data pengguna ditemukan, maka proses </w:t>
      </w:r>
      <w:r w:rsidRPr="004B7DB0">
        <w:rPr>
          <w:i/>
          <w:iCs/>
          <w:color w:val="000000"/>
          <w:sz w:val="24"/>
          <w:szCs w:val="24"/>
          <w:shd w:val="clear" w:color="auto" w:fill="FFFFFF"/>
        </w:rPr>
        <w:t>login</w:t>
      </w:r>
      <w:r w:rsidRPr="004B7DB0">
        <w:rPr>
          <w:color w:val="000000"/>
          <w:sz w:val="24"/>
          <w:szCs w:val="24"/>
          <w:shd w:val="clear" w:color="auto" w:fill="FFFFFF"/>
        </w:rPr>
        <w:t xml:space="preserve"> dinyatakan berhasil dan pengguna akan diarahkan menuju halaman utama. Jika data pengguna tidak ditemukan, maka proses dinyatakan gagal dan pengguna harus mengulangi proses </w:t>
      </w:r>
      <w:r w:rsidRPr="004B7DB0">
        <w:rPr>
          <w:i/>
          <w:iCs/>
          <w:color w:val="000000"/>
          <w:sz w:val="24"/>
          <w:szCs w:val="24"/>
          <w:shd w:val="clear" w:color="auto" w:fill="FFFFFF"/>
        </w:rPr>
        <w:t>login</w:t>
      </w:r>
      <w:r w:rsidRPr="004B7DB0">
        <w:rPr>
          <w:color w:val="000000"/>
          <w:sz w:val="24"/>
          <w:szCs w:val="24"/>
          <w:shd w:val="clear" w:color="auto" w:fill="FFFFFF"/>
        </w:rPr>
        <w:t xml:space="preserve"> dari awal. Desain alur proses </w:t>
      </w:r>
      <w:r w:rsidRPr="004B7DB0">
        <w:rPr>
          <w:i/>
          <w:iCs/>
          <w:color w:val="000000"/>
          <w:sz w:val="24"/>
          <w:szCs w:val="24"/>
          <w:shd w:val="clear" w:color="auto" w:fill="FFFFFF"/>
        </w:rPr>
        <w:t>login</w:t>
      </w:r>
      <w:r w:rsidRPr="004B7DB0">
        <w:rPr>
          <w:color w:val="000000"/>
          <w:sz w:val="24"/>
          <w:szCs w:val="24"/>
          <w:shd w:val="clear" w:color="auto" w:fill="FFFFFF"/>
        </w:rPr>
        <w:t xml:space="preserve"> dapat dilihat pada gambar 4.2 di bawah ini.</w:t>
      </w:r>
    </w:p>
    <w:p w14:paraId="241F6DAF" w14:textId="77777777" w:rsidR="004B7DB0" w:rsidRPr="004B7DB0" w:rsidRDefault="004B7DB0" w:rsidP="004B7DB0">
      <w:pPr>
        <w:spacing w:before="240" w:after="240" w:line="480" w:lineRule="auto"/>
        <w:ind w:left="720"/>
        <w:jc w:val="both"/>
        <w:rPr>
          <w:sz w:val="24"/>
          <w:szCs w:val="24"/>
        </w:rPr>
      </w:pPr>
      <w:r w:rsidRPr="004B7DB0">
        <w:rPr>
          <w:noProof/>
          <w:color w:val="000000"/>
          <w:sz w:val="24"/>
          <w:szCs w:val="24"/>
          <w:bdr w:val="none" w:sz="0" w:space="0" w:color="auto" w:frame="1"/>
          <w:shd w:val="clear" w:color="auto" w:fill="FFFFFF"/>
        </w:rPr>
        <w:drawing>
          <wp:inline distT="0" distB="0" distL="0" distR="0" wp14:anchorId="233E6A1F" wp14:editId="0AB634EF">
            <wp:extent cx="4625340" cy="1981378"/>
            <wp:effectExtent l="0" t="0" r="3810" b="0"/>
            <wp:docPr id="4"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logi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2268" cy="1988630"/>
                    </a:xfrm>
                    <a:prstGeom prst="rect">
                      <a:avLst/>
                    </a:prstGeom>
                    <a:noFill/>
                    <a:ln>
                      <a:noFill/>
                    </a:ln>
                  </pic:spPr>
                </pic:pic>
              </a:graphicData>
            </a:graphic>
          </wp:inline>
        </w:drawing>
      </w:r>
    </w:p>
    <w:p w14:paraId="64BF8AD8" w14:textId="77777777" w:rsidR="004B7DB0" w:rsidRPr="004B7DB0" w:rsidRDefault="004B7DB0" w:rsidP="004B7DB0">
      <w:pPr>
        <w:spacing w:before="240" w:after="240" w:line="480" w:lineRule="auto"/>
        <w:ind w:left="720"/>
        <w:jc w:val="center"/>
        <w:rPr>
          <w:sz w:val="24"/>
          <w:szCs w:val="24"/>
        </w:rPr>
      </w:pPr>
      <w:r w:rsidRPr="004B7DB0">
        <w:rPr>
          <w:color w:val="000000"/>
          <w:sz w:val="24"/>
          <w:szCs w:val="24"/>
          <w:shd w:val="clear" w:color="auto" w:fill="FFFFFF"/>
        </w:rPr>
        <w:t xml:space="preserve">Gambar 4.2. Alur Proses </w:t>
      </w:r>
      <w:r w:rsidRPr="004B7DB0">
        <w:rPr>
          <w:i/>
          <w:iCs/>
          <w:color w:val="000000"/>
          <w:sz w:val="24"/>
          <w:szCs w:val="24"/>
          <w:shd w:val="clear" w:color="auto" w:fill="FFFFFF"/>
        </w:rPr>
        <w:t>Login</w:t>
      </w:r>
    </w:p>
    <w:p w14:paraId="46DB5939" w14:textId="77777777" w:rsidR="004B7DB0" w:rsidRDefault="004B7DB0" w:rsidP="00D40EFD">
      <w:pPr>
        <w:spacing w:line="480" w:lineRule="auto"/>
        <w:ind w:left="720"/>
        <w:jc w:val="both"/>
        <w:rPr>
          <w:color w:val="000000"/>
          <w:sz w:val="24"/>
          <w:szCs w:val="24"/>
          <w:shd w:val="clear" w:color="auto" w:fill="FFFFFF"/>
        </w:rPr>
      </w:pPr>
    </w:p>
    <w:p w14:paraId="3BB9B168" w14:textId="77777777" w:rsidR="00C655F7" w:rsidRDefault="00C655F7" w:rsidP="004B7DB0">
      <w:pPr>
        <w:spacing w:line="480" w:lineRule="auto"/>
        <w:rPr>
          <w:i/>
          <w:iCs/>
          <w:color w:val="000000"/>
          <w:sz w:val="24"/>
          <w:szCs w:val="24"/>
          <w:shd w:val="clear" w:color="auto" w:fill="FFFFFF"/>
        </w:rPr>
      </w:pPr>
    </w:p>
    <w:p w14:paraId="39C2020B" w14:textId="62750B71" w:rsidR="00C655F7" w:rsidRDefault="00C655F7" w:rsidP="00C655F7">
      <w:pPr>
        <w:spacing w:line="480" w:lineRule="auto"/>
        <w:ind w:left="720"/>
        <w:jc w:val="both"/>
        <w:rPr>
          <w:b/>
          <w:bCs/>
          <w:color w:val="000000"/>
          <w:sz w:val="24"/>
          <w:szCs w:val="24"/>
          <w:shd w:val="clear" w:color="auto" w:fill="FFFFFF"/>
        </w:rPr>
      </w:pPr>
      <w:r>
        <w:rPr>
          <w:b/>
          <w:bCs/>
          <w:color w:val="000000"/>
          <w:sz w:val="24"/>
          <w:szCs w:val="24"/>
          <w:shd w:val="clear" w:color="auto" w:fill="FFFFFF"/>
        </w:rPr>
        <w:lastRenderedPageBreak/>
        <w:t xml:space="preserve">4.2.2. Proses </w:t>
      </w:r>
      <w:r w:rsidR="00C55DFD">
        <w:rPr>
          <w:b/>
          <w:bCs/>
          <w:color w:val="000000"/>
          <w:sz w:val="24"/>
          <w:szCs w:val="24"/>
          <w:shd w:val="clear" w:color="auto" w:fill="FFFFFF"/>
        </w:rPr>
        <w:t xml:space="preserve">Pencatatan </w:t>
      </w:r>
      <w:r>
        <w:rPr>
          <w:b/>
          <w:bCs/>
          <w:color w:val="000000"/>
          <w:sz w:val="24"/>
          <w:szCs w:val="24"/>
          <w:shd w:val="clear" w:color="auto" w:fill="FFFFFF"/>
        </w:rPr>
        <w:t>T</w:t>
      </w:r>
      <w:r w:rsidR="00265822">
        <w:rPr>
          <w:b/>
          <w:bCs/>
          <w:color w:val="000000"/>
          <w:sz w:val="24"/>
          <w:szCs w:val="24"/>
          <w:shd w:val="clear" w:color="auto" w:fill="FFFFFF"/>
        </w:rPr>
        <w:t>ransaksi Pembelian</w:t>
      </w:r>
    </w:p>
    <w:p w14:paraId="2E926E5E" w14:textId="77777777" w:rsidR="004B7DB0" w:rsidRPr="004B7DB0" w:rsidRDefault="004B7DB0" w:rsidP="004B7DB0">
      <w:pPr>
        <w:spacing w:before="240" w:after="240" w:line="480" w:lineRule="auto"/>
        <w:ind w:left="720" w:firstLine="720"/>
        <w:jc w:val="both"/>
        <w:rPr>
          <w:sz w:val="24"/>
          <w:szCs w:val="24"/>
        </w:rPr>
      </w:pPr>
      <w:r w:rsidRPr="004B7DB0">
        <w:rPr>
          <w:color w:val="000000"/>
          <w:sz w:val="24"/>
          <w:szCs w:val="24"/>
          <w:shd w:val="clear" w:color="auto" w:fill="FFFFFF"/>
        </w:rPr>
        <w:t xml:space="preserve">Proses penambahan data transaksi pembelian diawali dengan pengguna melakukan penambahan pada sistem dengan menginputkan informasi transaksi serta </w:t>
      </w:r>
      <w:r w:rsidRPr="004B7DB0">
        <w:rPr>
          <w:i/>
          <w:iCs/>
          <w:color w:val="000000"/>
          <w:sz w:val="24"/>
          <w:szCs w:val="24"/>
          <w:shd w:val="clear" w:color="auto" w:fill="FFFFFF"/>
        </w:rPr>
        <w:t>detail</w:t>
      </w:r>
      <w:r w:rsidRPr="004B7DB0">
        <w:rPr>
          <w:color w:val="000000"/>
          <w:sz w:val="24"/>
          <w:szCs w:val="24"/>
          <w:shd w:val="clear" w:color="auto" w:fill="FFFFFF"/>
        </w:rPr>
        <w:t xml:space="preserve"> barang yang dibeli berdasarkan </w:t>
      </w:r>
      <w:r w:rsidRPr="004B7DB0">
        <w:rPr>
          <w:i/>
          <w:iCs/>
          <w:color w:val="000000"/>
          <w:sz w:val="24"/>
          <w:szCs w:val="24"/>
          <w:shd w:val="clear" w:color="auto" w:fill="FFFFFF"/>
        </w:rPr>
        <w:t>invoice</w:t>
      </w:r>
      <w:r w:rsidRPr="004B7DB0">
        <w:rPr>
          <w:color w:val="000000"/>
          <w:sz w:val="24"/>
          <w:szCs w:val="24"/>
          <w:shd w:val="clear" w:color="auto" w:fill="FFFFFF"/>
        </w:rPr>
        <w:t xml:space="preserve"> dari </w:t>
      </w:r>
      <w:r w:rsidRPr="004B7DB0">
        <w:rPr>
          <w:i/>
          <w:iCs/>
          <w:color w:val="000000"/>
          <w:sz w:val="24"/>
          <w:szCs w:val="24"/>
          <w:shd w:val="clear" w:color="auto" w:fill="FFFFFF"/>
        </w:rPr>
        <w:t>supplier</w:t>
      </w:r>
      <w:r w:rsidRPr="004B7DB0">
        <w:rPr>
          <w:color w:val="000000"/>
          <w:sz w:val="24"/>
          <w:szCs w:val="24"/>
          <w:shd w:val="clear" w:color="auto" w:fill="FFFFFF"/>
        </w:rPr>
        <w:t xml:space="preserve">. Informasi yang pertama kali ditambahkan adalah </w:t>
      </w:r>
      <w:r w:rsidRPr="004B7DB0">
        <w:rPr>
          <w:i/>
          <w:iCs/>
          <w:color w:val="000000"/>
          <w:sz w:val="24"/>
          <w:szCs w:val="24"/>
          <w:shd w:val="clear" w:color="auto" w:fill="FFFFFF"/>
        </w:rPr>
        <w:t>supplier</w:t>
      </w:r>
      <w:r w:rsidRPr="004B7DB0">
        <w:rPr>
          <w:color w:val="000000"/>
          <w:sz w:val="24"/>
          <w:szCs w:val="24"/>
          <w:shd w:val="clear" w:color="auto" w:fill="FFFFFF"/>
        </w:rPr>
        <w:t xml:space="preserve">, lalu dilakukan proses </w:t>
      </w:r>
      <w:r w:rsidRPr="004B7DB0">
        <w:rPr>
          <w:i/>
          <w:iCs/>
          <w:color w:val="000000"/>
          <w:sz w:val="24"/>
          <w:szCs w:val="24"/>
          <w:shd w:val="clear" w:color="auto" w:fill="FFFFFF"/>
        </w:rPr>
        <w:t xml:space="preserve">input </w:t>
      </w:r>
      <w:r w:rsidRPr="004B7DB0">
        <w:rPr>
          <w:color w:val="000000"/>
          <w:sz w:val="24"/>
          <w:szCs w:val="24"/>
          <w:shd w:val="clear" w:color="auto" w:fill="FFFFFF"/>
        </w:rPr>
        <w:t xml:space="preserve">data transaksi beserta </w:t>
      </w:r>
      <w:r w:rsidRPr="004B7DB0">
        <w:rPr>
          <w:i/>
          <w:iCs/>
          <w:color w:val="000000"/>
          <w:sz w:val="24"/>
          <w:szCs w:val="24"/>
          <w:shd w:val="clear" w:color="auto" w:fill="FFFFFF"/>
        </w:rPr>
        <w:t xml:space="preserve">detail </w:t>
      </w:r>
      <w:r w:rsidRPr="004B7DB0">
        <w:rPr>
          <w:color w:val="000000"/>
          <w:sz w:val="24"/>
          <w:szCs w:val="24"/>
          <w:shd w:val="clear" w:color="auto" w:fill="FFFFFF"/>
        </w:rPr>
        <w:t xml:space="preserve">berupa barang yang dibeli melalui transaksi tersebut. Pengguna juga dapat memilih gudang mana yang akan digunakan sebagai lokasi penyimpanan untuk masing-masing barang. Jika proses penambahan data berhasil, maka sistem akan memunculkan notifikasi dan informasi disimpan ke </w:t>
      </w:r>
      <w:r w:rsidRPr="004B7DB0">
        <w:rPr>
          <w:i/>
          <w:iCs/>
          <w:color w:val="000000"/>
          <w:sz w:val="24"/>
          <w:szCs w:val="24"/>
          <w:shd w:val="clear" w:color="auto" w:fill="FFFFFF"/>
        </w:rPr>
        <w:t>database</w:t>
      </w:r>
      <w:r w:rsidRPr="004B7DB0">
        <w:rPr>
          <w:color w:val="000000"/>
          <w:sz w:val="24"/>
          <w:szCs w:val="24"/>
          <w:shd w:val="clear" w:color="auto" w:fill="FFFFFF"/>
        </w:rPr>
        <w:t xml:space="preserve">. Jika gagal, maka dimunculkan notifikasi yang menyatakan bahwa proses penambahan gagal dan informasi yang diinputkan tidak akan disimpan ke </w:t>
      </w:r>
      <w:r w:rsidRPr="004B7DB0">
        <w:rPr>
          <w:i/>
          <w:iCs/>
          <w:color w:val="000000"/>
          <w:sz w:val="24"/>
          <w:szCs w:val="24"/>
          <w:shd w:val="clear" w:color="auto" w:fill="FFFFFF"/>
        </w:rPr>
        <w:t xml:space="preserve">database </w:t>
      </w:r>
      <w:r w:rsidRPr="004B7DB0">
        <w:rPr>
          <w:color w:val="000000"/>
          <w:sz w:val="24"/>
          <w:szCs w:val="24"/>
          <w:shd w:val="clear" w:color="auto" w:fill="FFFFFF"/>
        </w:rPr>
        <w:t>sehingga harus menginputkan data dari awal. Desain dari alur proses tambah transaksi pembelian dapat dilihat pada gambar 4.3 berikut ini.</w:t>
      </w:r>
    </w:p>
    <w:p w14:paraId="42A0CE9C" w14:textId="77777777" w:rsidR="004B7DB0" w:rsidRPr="004B7DB0" w:rsidRDefault="004B7DB0" w:rsidP="004B7DB0">
      <w:pPr>
        <w:spacing w:before="240" w:after="240" w:line="480" w:lineRule="auto"/>
        <w:ind w:left="720"/>
        <w:jc w:val="both"/>
        <w:rPr>
          <w:sz w:val="24"/>
          <w:szCs w:val="24"/>
        </w:rPr>
      </w:pPr>
      <w:r w:rsidRPr="004B7DB0">
        <w:rPr>
          <w:noProof/>
          <w:color w:val="000000"/>
          <w:sz w:val="24"/>
          <w:szCs w:val="24"/>
          <w:bdr w:val="none" w:sz="0" w:space="0" w:color="auto" w:frame="1"/>
          <w:shd w:val="clear" w:color="auto" w:fill="FFFFFF"/>
        </w:rPr>
        <w:drawing>
          <wp:inline distT="0" distB="0" distL="0" distR="0" wp14:anchorId="3FFAA4E2" wp14:editId="01F0A983">
            <wp:extent cx="4580733" cy="28194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6373" cy="2822871"/>
                    </a:xfrm>
                    <a:prstGeom prst="rect">
                      <a:avLst/>
                    </a:prstGeom>
                    <a:noFill/>
                    <a:ln>
                      <a:noFill/>
                    </a:ln>
                  </pic:spPr>
                </pic:pic>
              </a:graphicData>
            </a:graphic>
          </wp:inline>
        </w:drawing>
      </w:r>
    </w:p>
    <w:p w14:paraId="2E2314EF" w14:textId="77777777" w:rsidR="004B7DB0" w:rsidRPr="004B7DB0" w:rsidRDefault="004B7DB0" w:rsidP="004B7DB0">
      <w:pPr>
        <w:spacing w:before="240" w:after="240" w:line="480" w:lineRule="auto"/>
        <w:ind w:left="720"/>
        <w:jc w:val="center"/>
        <w:rPr>
          <w:sz w:val="24"/>
          <w:szCs w:val="24"/>
        </w:rPr>
      </w:pPr>
      <w:r w:rsidRPr="004B7DB0">
        <w:rPr>
          <w:color w:val="000000"/>
          <w:sz w:val="24"/>
          <w:szCs w:val="24"/>
          <w:shd w:val="clear" w:color="auto" w:fill="FFFFFF"/>
        </w:rPr>
        <w:lastRenderedPageBreak/>
        <w:t>Gambar 4.3. Alur Proses Penambahan Data Transaksi Pembelian</w:t>
      </w:r>
    </w:p>
    <w:p w14:paraId="3D84A247" w14:textId="08A3BABE" w:rsidR="004B7DB0" w:rsidRPr="004B7DB0" w:rsidRDefault="004B7DB0" w:rsidP="004B7DB0">
      <w:pPr>
        <w:spacing w:before="240" w:after="240" w:line="480" w:lineRule="auto"/>
        <w:ind w:left="720"/>
        <w:jc w:val="both"/>
        <w:rPr>
          <w:sz w:val="24"/>
          <w:szCs w:val="24"/>
        </w:rPr>
      </w:pPr>
      <w:r w:rsidRPr="004B7DB0">
        <w:rPr>
          <w:color w:val="000000"/>
          <w:sz w:val="24"/>
          <w:szCs w:val="24"/>
          <w:shd w:val="clear" w:color="auto" w:fill="FFFFFF"/>
        </w:rPr>
        <w:t>        </w:t>
      </w:r>
      <w:r w:rsidRPr="004B7DB0">
        <w:rPr>
          <w:color w:val="000000"/>
          <w:sz w:val="24"/>
          <w:szCs w:val="24"/>
          <w:shd w:val="clear" w:color="auto" w:fill="FFFFFF"/>
        </w:rPr>
        <w:tab/>
        <w:t xml:space="preserve">Jika perusahaan telah membayar biaya pembelian barang dari suatu </w:t>
      </w:r>
      <w:r w:rsidRPr="004B7DB0">
        <w:rPr>
          <w:i/>
          <w:iCs/>
          <w:color w:val="000000"/>
          <w:sz w:val="24"/>
          <w:szCs w:val="24"/>
          <w:shd w:val="clear" w:color="auto" w:fill="FFFFFF"/>
        </w:rPr>
        <w:t>supplier</w:t>
      </w:r>
      <w:r w:rsidRPr="004B7DB0">
        <w:rPr>
          <w:color w:val="000000"/>
          <w:sz w:val="24"/>
          <w:szCs w:val="24"/>
          <w:shd w:val="clear" w:color="auto" w:fill="FFFFFF"/>
        </w:rPr>
        <w:t xml:space="preserve">, dapat dilakukan perubahan status pembayaran dari belum lunas menjadi lunas. Tanggal pelunasan transaksi juga akan dicatat dan disimpan oleh sistem. Jika proses pengubahan berhasil, maka status lunas dan tanggal pembayaran akan disimpan ke </w:t>
      </w:r>
      <w:r w:rsidRPr="004B7DB0">
        <w:rPr>
          <w:i/>
          <w:iCs/>
          <w:color w:val="000000"/>
          <w:sz w:val="24"/>
          <w:szCs w:val="24"/>
          <w:shd w:val="clear" w:color="auto" w:fill="FFFFFF"/>
        </w:rPr>
        <w:t>database</w:t>
      </w:r>
      <w:r w:rsidRPr="004B7DB0">
        <w:rPr>
          <w:color w:val="000000"/>
          <w:sz w:val="24"/>
          <w:szCs w:val="24"/>
          <w:shd w:val="clear" w:color="auto" w:fill="FFFFFF"/>
        </w:rPr>
        <w:t>. Jika gagal, maka harus mengulangi proses dari awal. Alur dari proses pengubahan status pembayaran menjadi lunas dapat dilihat pada gambar 4.4.</w:t>
      </w:r>
    </w:p>
    <w:p w14:paraId="24526220" w14:textId="77777777" w:rsidR="004B7DB0" w:rsidRPr="004B7DB0" w:rsidRDefault="004B7DB0" w:rsidP="004B7DB0">
      <w:pPr>
        <w:spacing w:before="240" w:after="240" w:line="480" w:lineRule="auto"/>
        <w:ind w:left="720"/>
        <w:jc w:val="both"/>
        <w:rPr>
          <w:sz w:val="24"/>
          <w:szCs w:val="24"/>
        </w:rPr>
      </w:pPr>
      <w:r w:rsidRPr="004B7DB0">
        <w:rPr>
          <w:noProof/>
          <w:color w:val="000000"/>
          <w:sz w:val="24"/>
          <w:szCs w:val="24"/>
          <w:bdr w:val="none" w:sz="0" w:space="0" w:color="auto" w:frame="1"/>
          <w:shd w:val="clear" w:color="auto" w:fill="FFFFFF"/>
        </w:rPr>
        <w:drawing>
          <wp:inline distT="0" distB="0" distL="0" distR="0" wp14:anchorId="0F099904" wp14:editId="1733FD78">
            <wp:extent cx="4610100" cy="1888551"/>
            <wp:effectExtent l="0" t="0" r="0" b="0"/>
            <wp:docPr id="9" name="Picture 8"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computer flow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3000" cy="1897932"/>
                    </a:xfrm>
                    <a:prstGeom prst="rect">
                      <a:avLst/>
                    </a:prstGeom>
                    <a:noFill/>
                    <a:ln>
                      <a:noFill/>
                    </a:ln>
                  </pic:spPr>
                </pic:pic>
              </a:graphicData>
            </a:graphic>
          </wp:inline>
        </w:drawing>
      </w:r>
    </w:p>
    <w:p w14:paraId="078B216C" w14:textId="77777777" w:rsidR="004B7DB0" w:rsidRPr="004B7DB0" w:rsidRDefault="004B7DB0" w:rsidP="004B7DB0">
      <w:pPr>
        <w:spacing w:before="240" w:after="240" w:line="480" w:lineRule="auto"/>
        <w:ind w:left="720"/>
        <w:jc w:val="center"/>
        <w:rPr>
          <w:sz w:val="24"/>
          <w:szCs w:val="24"/>
        </w:rPr>
      </w:pPr>
      <w:r w:rsidRPr="004B7DB0">
        <w:rPr>
          <w:color w:val="000000"/>
          <w:sz w:val="24"/>
          <w:szCs w:val="24"/>
          <w:shd w:val="clear" w:color="auto" w:fill="FFFFFF"/>
        </w:rPr>
        <w:t>Gambar 4.4. Alur Proses Ubah Status Pembayaran pada Transaksi Pembelian</w:t>
      </w:r>
    </w:p>
    <w:p w14:paraId="7F8DDDC2" w14:textId="77777777" w:rsidR="004B7DB0" w:rsidRPr="004B7DB0" w:rsidRDefault="004B7DB0" w:rsidP="004B7DB0">
      <w:pPr>
        <w:spacing w:before="240" w:after="240" w:line="480" w:lineRule="auto"/>
        <w:ind w:left="720" w:firstLine="720"/>
        <w:jc w:val="both"/>
        <w:rPr>
          <w:sz w:val="24"/>
          <w:szCs w:val="24"/>
        </w:rPr>
      </w:pPr>
      <w:r w:rsidRPr="004B7DB0">
        <w:rPr>
          <w:color w:val="000000"/>
          <w:sz w:val="24"/>
          <w:szCs w:val="24"/>
          <w:shd w:val="clear" w:color="auto" w:fill="FFFFFF"/>
        </w:rPr>
        <w:t xml:space="preserve">Selain itu, jika barang dari </w:t>
      </w:r>
      <w:r w:rsidRPr="004B7DB0">
        <w:rPr>
          <w:i/>
          <w:iCs/>
          <w:color w:val="000000"/>
          <w:sz w:val="24"/>
          <w:szCs w:val="24"/>
          <w:shd w:val="clear" w:color="auto" w:fill="FFFFFF"/>
        </w:rPr>
        <w:t>supplier</w:t>
      </w:r>
      <w:r w:rsidRPr="004B7DB0">
        <w:rPr>
          <w:color w:val="000000"/>
          <w:sz w:val="24"/>
          <w:szCs w:val="24"/>
          <w:shd w:val="clear" w:color="auto" w:fill="FFFFFF"/>
        </w:rPr>
        <w:t xml:space="preserve"> telah sampai ke gudang perusahaan, dapat dilakukan juga perubahan status pengiriman dari belum terkirim menjadi sudah terkirim agar barang yang dibeli dapat dimasukkan ke sistem. Tanggal dikirimnya barang juga akan disimpan ke </w:t>
      </w:r>
      <w:r w:rsidRPr="004B7DB0">
        <w:rPr>
          <w:i/>
          <w:iCs/>
          <w:color w:val="000000"/>
          <w:sz w:val="24"/>
          <w:szCs w:val="24"/>
          <w:shd w:val="clear" w:color="auto" w:fill="FFFFFF"/>
        </w:rPr>
        <w:t>database</w:t>
      </w:r>
      <w:r w:rsidRPr="004B7DB0">
        <w:rPr>
          <w:color w:val="000000"/>
          <w:sz w:val="24"/>
          <w:szCs w:val="24"/>
          <w:shd w:val="clear" w:color="auto" w:fill="FFFFFF"/>
        </w:rPr>
        <w:t xml:space="preserve">. Setelah sistem mengubah status pengiriman, dilakukan proses penginputan informasi jumlah barang yang masuk ke setiap gudang. Setelah itu, </w:t>
      </w:r>
      <w:r w:rsidRPr="004B7DB0">
        <w:rPr>
          <w:color w:val="000000"/>
          <w:sz w:val="24"/>
          <w:szCs w:val="24"/>
          <w:shd w:val="clear" w:color="auto" w:fill="FFFFFF"/>
        </w:rPr>
        <w:lastRenderedPageBreak/>
        <w:t xml:space="preserve">dilakukan pengecekan jika informasi barang yang sama telah ada pada sistem, maka dilakukan penambahan kuantitas barang tersebut dan </w:t>
      </w:r>
      <w:r w:rsidRPr="004B7DB0">
        <w:rPr>
          <w:i/>
          <w:iCs/>
          <w:color w:val="000000"/>
          <w:sz w:val="24"/>
          <w:szCs w:val="24"/>
          <w:shd w:val="clear" w:color="auto" w:fill="FFFFFF"/>
        </w:rPr>
        <w:t>update</w:t>
      </w:r>
      <w:r w:rsidRPr="004B7DB0">
        <w:rPr>
          <w:color w:val="000000"/>
          <w:sz w:val="24"/>
          <w:szCs w:val="24"/>
          <w:shd w:val="clear" w:color="auto" w:fill="FFFFFF"/>
        </w:rPr>
        <w:t xml:space="preserve"> harga jual menggunakan metode </w:t>
      </w:r>
      <w:r w:rsidRPr="004B7DB0">
        <w:rPr>
          <w:i/>
          <w:iCs/>
          <w:color w:val="000000"/>
          <w:sz w:val="24"/>
          <w:szCs w:val="24"/>
          <w:shd w:val="clear" w:color="auto" w:fill="FFFFFF"/>
        </w:rPr>
        <w:t>average cost.</w:t>
      </w:r>
      <w:r w:rsidRPr="004B7DB0">
        <w:rPr>
          <w:color w:val="000000"/>
          <w:sz w:val="24"/>
          <w:szCs w:val="24"/>
          <w:shd w:val="clear" w:color="auto" w:fill="FFFFFF"/>
        </w:rPr>
        <w:t xml:space="preserve"> Jika barang belum ada pada sistem, maka dilakukan penambahan data barang baru dan dilakukan penghitungan harga jual barang berdasarkan harga beli serta jumlah barang yang dibeli menggunakan metode </w:t>
      </w:r>
      <w:r w:rsidRPr="004B7DB0">
        <w:rPr>
          <w:i/>
          <w:iCs/>
          <w:color w:val="000000"/>
          <w:sz w:val="24"/>
          <w:szCs w:val="24"/>
          <w:shd w:val="clear" w:color="auto" w:fill="FFFFFF"/>
        </w:rPr>
        <w:t>average cost</w:t>
      </w:r>
      <w:r w:rsidRPr="004B7DB0">
        <w:rPr>
          <w:color w:val="000000"/>
          <w:sz w:val="24"/>
          <w:szCs w:val="24"/>
          <w:shd w:val="clear" w:color="auto" w:fill="FFFFFF"/>
        </w:rPr>
        <w:t xml:space="preserve">. Sistem kemudian menambahkan atau </w:t>
      </w:r>
      <w:r w:rsidRPr="004B7DB0">
        <w:rPr>
          <w:i/>
          <w:iCs/>
          <w:color w:val="000000"/>
          <w:sz w:val="24"/>
          <w:szCs w:val="24"/>
          <w:shd w:val="clear" w:color="auto" w:fill="FFFFFF"/>
        </w:rPr>
        <w:t>update</w:t>
      </w:r>
      <w:r w:rsidRPr="004B7DB0">
        <w:rPr>
          <w:color w:val="000000"/>
          <w:sz w:val="24"/>
          <w:szCs w:val="24"/>
          <w:shd w:val="clear" w:color="auto" w:fill="FFFFFF"/>
        </w:rPr>
        <w:t xml:space="preserve"> harga jual barang serta menambahkan informasi barang masuk pada transaksi tersebut ke </w:t>
      </w:r>
      <w:r w:rsidRPr="004B7DB0">
        <w:rPr>
          <w:i/>
          <w:iCs/>
          <w:color w:val="000000"/>
          <w:sz w:val="24"/>
          <w:szCs w:val="24"/>
          <w:shd w:val="clear" w:color="auto" w:fill="FFFFFF"/>
        </w:rPr>
        <w:t xml:space="preserve">database </w:t>
      </w:r>
      <w:r w:rsidRPr="004B7DB0">
        <w:rPr>
          <w:color w:val="000000"/>
          <w:sz w:val="24"/>
          <w:szCs w:val="24"/>
          <w:shd w:val="clear" w:color="auto" w:fill="FFFFFF"/>
        </w:rPr>
        <w:t xml:space="preserve">untuk ditampilkan pada daftar mutasi stok. Alur dari proses pengubahan status pengiriman hingga memasukkan data barang ke </w:t>
      </w:r>
      <w:r w:rsidRPr="004B7DB0">
        <w:rPr>
          <w:i/>
          <w:iCs/>
          <w:color w:val="000000"/>
          <w:sz w:val="24"/>
          <w:szCs w:val="24"/>
          <w:shd w:val="clear" w:color="auto" w:fill="FFFFFF"/>
        </w:rPr>
        <w:t xml:space="preserve">database </w:t>
      </w:r>
      <w:r w:rsidRPr="004B7DB0">
        <w:rPr>
          <w:color w:val="000000"/>
          <w:sz w:val="24"/>
          <w:szCs w:val="24"/>
          <w:shd w:val="clear" w:color="auto" w:fill="FFFFFF"/>
        </w:rPr>
        <w:t>dan menghitung harga jual barang dapat dilihat pada gambar 4.5.</w:t>
      </w:r>
    </w:p>
    <w:p w14:paraId="00815E28" w14:textId="77777777" w:rsidR="004B7DB0" w:rsidRPr="004B7DB0" w:rsidRDefault="004B7DB0" w:rsidP="004B7DB0">
      <w:pPr>
        <w:spacing w:before="240" w:after="240" w:line="480" w:lineRule="auto"/>
        <w:ind w:left="720"/>
        <w:jc w:val="both"/>
        <w:rPr>
          <w:sz w:val="24"/>
          <w:szCs w:val="24"/>
        </w:rPr>
      </w:pPr>
      <w:r w:rsidRPr="004B7DB0">
        <w:rPr>
          <w:noProof/>
          <w:color w:val="000000"/>
          <w:sz w:val="24"/>
          <w:szCs w:val="24"/>
          <w:bdr w:val="none" w:sz="0" w:space="0" w:color="auto" w:frame="1"/>
          <w:shd w:val="clear" w:color="auto" w:fill="FFFFFF"/>
        </w:rPr>
        <w:drawing>
          <wp:inline distT="0" distB="0" distL="0" distR="0" wp14:anchorId="75ED608F" wp14:editId="0863CA91">
            <wp:extent cx="4594860" cy="2431447"/>
            <wp:effectExtent l="0" t="0" r="0" b="698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5898" cy="2437288"/>
                    </a:xfrm>
                    <a:prstGeom prst="rect">
                      <a:avLst/>
                    </a:prstGeom>
                    <a:noFill/>
                    <a:ln>
                      <a:noFill/>
                    </a:ln>
                  </pic:spPr>
                </pic:pic>
              </a:graphicData>
            </a:graphic>
          </wp:inline>
        </w:drawing>
      </w:r>
    </w:p>
    <w:p w14:paraId="7E05CF9D" w14:textId="77777777" w:rsidR="004B7DB0" w:rsidRPr="004B7DB0" w:rsidRDefault="004B7DB0" w:rsidP="004B7DB0">
      <w:pPr>
        <w:spacing w:before="240" w:after="240" w:line="480" w:lineRule="auto"/>
        <w:ind w:left="720"/>
        <w:jc w:val="center"/>
        <w:rPr>
          <w:sz w:val="24"/>
          <w:szCs w:val="24"/>
        </w:rPr>
      </w:pPr>
      <w:r w:rsidRPr="004B7DB0">
        <w:rPr>
          <w:color w:val="000000"/>
          <w:sz w:val="24"/>
          <w:szCs w:val="24"/>
          <w:shd w:val="clear" w:color="auto" w:fill="FFFFFF"/>
        </w:rPr>
        <w:t>Gambar 4.5. Alur Proses Ubah Status Pengiriman Hingga Tambah Barang pada Transaksi Pembelian </w:t>
      </w:r>
    </w:p>
    <w:p w14:paraId="09657A1D" w14:textId="6BA5E268" w:rsidR="00F34235" w:rsidRDefault="00F34235" w:rsidP="004B7DB0">
      <w:pPr>
        <w:spacing w:line="480" w:lineRule="auto"/>
        <w:ind w:left="720"/>
        <w:jc w:val="both"/>
        <w:rPr>
          <w:color w:val="000000"/>
          <w:sz w:val="24"/>
          <w:szCs w:val="24"/>
          <w:shd w:val="clear" w:color="auto" w:fill="FFFFFF"/>
        </w:rPr>
      </w:pPr>
    </w:p>
    <w:p w14:paraId="0BE2B427" w14:textId="77777777" w:rsidR="004B7DB0" w:rsidRDefault="004B7DB0" w:rsidP="004B7DB0">
      <w:pPr>
        <w:spacing w:line="480" w:lineRule="auto"/>
        <w:ind w:left="720"/>
        <w:jc w:val="both"/>
        <w:rPr>
          <w:color w:val="000000"/>
          <w:sz w:val="24"/>
          <w:szCs w:val="24"/>
          <w:shd w:val="clear" w:color="auto" w:fill="FFFFFF"/>
        </w:rPr>
      </w:pPr>
    </w:p>
    <w:p w14:paraId="36F200AC" w14:textId="77777777" w:rsidR="00005163" w:rsidRDefault="00B51E15"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lastRenderedPageBreak/>
        <w:t>4.2.3. Proses</w:t>
      </w:r>
      <w:r w:rsidR="00EB49D6">
        <w:rPr>
          <w:b/>
          <w:bCs/>
          <w:color w:val="000000"/>
          <w:sz w:val="24"/>
          <w:szCs w:val="24"/>
          <w:shd w:val="clear" w:color="auto" w:fill="FFFFFF"/>
        </w:rPr>
        <w:t xml:space="preserve"> Pencatatan Transaksi Penjualan</w:t>
      </w:r>
    </w:p>
    <w:p w14:paraId="3FB831DE" w14:textId="090B0453" w:rsidR="004B7DB0" w:rsidRPr="004B7DB0" w:rsidRDefault="004B7DB0" w:rsidP="004B7DB0">
      <w:pPr>
        <w:spacing w:before="240" w:after="240" w:line="480" w:lineRule="auto"/>
        <w:ind w:left="720" w:firstLine="720"/>
        <w:jc w:val="both"/>
        <w:rPr>
          <w:sz w:val="24"/>
          <w:szCs w:val="24"/>
        </w:rPr>
      </w:pPr>
      <w:r w:rsidRPr="004B7DB0">
        <w:rPr>
          <w:color w:val="000000"/>
          <w:sz w:val="24"/>
          <w:szCs w:val="24"/>
          <w:shd w:val="clear" w:color="auto" w:fill="FFFFFF"/>
        </w:rPr>
        <w:t xml:space="preserve">Proses penambahan transaksi penjualan dilakukan dengan menginputkan data  transaksi serta detail berupa barang yang akan dijual ke </w:t>
      </w:r>
      <w:r w:rsidRPr="004B7DB0">
        <w:rPr>
          <w:i/>
          <w:iCs/>
          <w:color w:val="000000"/>
          <w:sz w:val="24"/>
          <w:szCs w:val="24"/>
          <w:shd w:val="clear" w:color="auto" w:fill="FFFFFF"/>
        </w:rPr>
        <w:t>customer</w:t>
      </w:r>
      <w:r w:rsidRPr="004B7DB0">
        <w:rPr>
          <w:color w:val="000000"/>
          <w:sz w:val="24"/>
          <w:szCs w:val="24"/>
          <w:shd w:val="clear" w:color="auto" w:fill="FFFFFF"/>
        </w:rPr>
        <w:t xml:space="preserve"> melalui transaksi tersebut. Alur dari proses ini sama dengan proses penambahan transaksi penjualan. Perbedaannya hanya terletak pada informasi yang ditambahkan serta tujuan penyimpanan data pada </w:t>
      </w:r>
      <w:r w:rsidRPr="004B7DB0">
        <w:rPr>
          <w:i/>
          <w:iCs/>
          <w:color w:val="000000"/>
          <w:sz w:val="24"/>
          <w:szCs w:val="24"/>
          <w:shd w:val="clear" w:color="auto" w:fill="FFFFFF"/>
        </w:rPr>
        <w:t>database</w:t>
      </w:r>
      <w:r w:rsidRPr="004B7DB0">
        <w:rPr>
          <w:color w:val="000000"/>
          <w:sz w:val="24"/>
          <w:szCs w:val="24"/>
          <w:shd w:val="clear" w:color="auto" w:fill="FFFFFF"/>
        </w:rPr>
        <w:t xml:space="preserve">, yakni di </w:t>
      </w:r>
      <w:r w:rsidRPr="004B7DB0">
        <w:rPr>
          <w:i/>
          <w:iCs/>
          <w:color w:val="000000"/>
          <w:sz w:val="24"/>
          <w:szCs w:val="24"/>
          <w:shd w:val="clear" w:color="auto" w:fill="FFFFFF"/>
        </w:rPr>
        <w:t xml:space="preserve">database </w:t>
      </w:r>
      <w:r w:rsidRPr="004B7DB0">
        <w:rPr>
          <w:color w:val="000000"/>
          <w:sz w:val="24"/>
          <w:szCs w:val="24"/>
          <w:shd w:val="clear" w:color="auto" w:fill="FFFFFF"/>
        </w:rPr>
        <w:t xml:space="preserve">jual dan </w:t>
      </w:r>
      <w:r w:rsidRPr="004B7DB0">
        <w:rPr>
          <w:i/>
          <w:iCs/>
          <w:color w:val="000000"/>
          <w:sz w:val="24"/>
          <w:szCs w:val="24"/>
          <w:shd w:val="clear" w:color="auto" w:fill="FFFFFF"/>
        </w:rPr>
        <w:t>jual_dtl</w:t>
      </w:r>
      <w:r w:rsidRPr="004B7DB0">
        <w:rPr>
          <w:color w:val="000000"/>
          <w:sz w:val="24"/>
          <w:szCs w:val="24"/>
          <w:shd w:val="clear" w:color="auto" w:fill="FFFFFF"/>
        </w:rPr>
        <w:t xml:space="preserve">. Selanjutnya terdapat proses pengubahan status pembayaran yang dilakukan jika </w:t>
      </w:r>
      <w:r w:rsidRPr="004B7DB0">
        <w:rPr>
          <w:i/>
          <w:iCs/>
          <w:color w:val="000000"/>
          <w:sz w:val="24"/>
          <w:szCs w:val="24"/>
          <w:shd w:val="clear" w:color="auto" w:fill="FFFFFF"/>
        </w:rPr>
        <w:t>customer</w:t>
      </w:r>
      <w:r w:rsidRPr="004B7DB0">
        <w:rPr>
          <w:color w:val="000000"/>
          <w:sz w:val="24"/>
          <w:szCs w:val="24"/>
          <w:shd w:val="clear" w:color="auto" w:fill="FFFFFF"/>
        </w:rPr>
        <w:t xml:space="preserve"> telah membayar biaya pembelian dari perusahaan. Alur dari proses ubah status pembayaran masih sama dengan proses ubah status pembayaran di transaksi pembelian. Perbedaannya terletak pada lokasi penyimpanan perubahan status pembayaran, yakni di </w:t>
      </w:r>
      <w:r w:rsidRPr="004B7DB0">
        <w:rPr>
          <w:i/>
          <w:iCs/>
          <w:color w:val="000000"/>
          <w:sz w:val="24"/>
          <w:szCs w:val="24"/>
          <w:shd w:val="clear" w:color="auto" w:fill="FFFFFF"/>
        </w:rPr>
        <w:t xml:space="preserve">database </w:t>
      </w:r>
      <w:r w:rsidRPr="004B7DB0">
        <w:rPr>
          <w:color w:val="000000"/>
          <w:sz w:val="24"/>
          <w:szCs w:val="24"/>
          <w:shd w:val="clear" w:color="auto" w:fill="FFFFFF"/>
        </w:rPr>
        <w:t>jual.  </w:t>
      </w:r>
    </w:p>
    <w:p w14:paraId="65CC8FD5" w14:textId="3152CF12" w:rsidR="004B7DB0" w:rsidRPr="004B7DB0" w:rsidRDefault="004B7DB0" w:rsidP="004B7DB0">
      <w:pPr>
        <w:spacing w:before="240" w:after="240" w:line="480" w:lineRule="auto"/>
        <w:ind w:left="720" w:firstLine="720"/>
        <w:jc w:val="both"/>
        <w:rPr>
          <w:sz w:val="24"/>
          <w:szCs w:val="24"/>
        </w:rPr>
      </w:pPr>
      <w:r w:rsidRPr="004B7DB0">
        <w:rPr>
          <w:color w:val="000000"/>
          <w:sz w:val="24"/>
          <w:szCs w:val="24"/>
          <w:shd w:val="clear" w:color="auto" w:fill="FFFFFF"/>
        </w:rPr>
        <w:t xml:space="preserve">Jika barang yang dijual telah sampai ke tempat </w:t>
      </w:r>
      <w:r w:rsidRPr="004B7DB0">
        <w:rPr>
          <w:i/>
          <w:iCs/>
          <w:color w:val="000000"/>
          <w:sz w:val="24"/>
          <w:szCs w:val="24"/>
          <w:shd w:val="clear" w:color="auto" w:fill="FFFFFF"/>
        </w:rPr>
        <w:t>customer</w:t>
      </w:r>
      <w:r w:rsidRPr="004B7DB0">
        <w:rPr>
          <w:color w:val="000000"/>
          <w:sz w:val="24"/>
          <w:szCs w:val="24"/>
          <w:shd w:val="clear" w:color="auto" w:fill="FFFFFF"/>
        </w:rPr>
        <w:t xml:space="preserve">, dilakukan perubahan status pengiriman dari belum terkirim menjadi sudah terkirim agar sistem dapat menyesuaikan jumlah barang di gudang setelah dilakukan penjualan. Tanggal dikirimnya barang juga akan disimpan ke </w:t>
      </w:r>
      <w:r w:rsidRPr="004B7DB0">
        <w:rPr>
          <w:i/>
          <w:iCs/>
          <w:color w:val="000000"/>
          <w:sz w:val="24"/>
          <w:szCs w:val="24"/>
          <w:shd w:val="clear" w:color="auto" w:fill="FFFFFF"/>
        </w:rPr>
        <w:t>database</w:t>
      </w:r>
      <w:r w:rsidRPr="004B7DB0">
        <w:rPr>
          <w:color w:val="000000"/>
          <w:sz w:val="24"/>
          <w:szCs w:val="24"/>
          <w:shd w:val="clear" w:color="auto" w:fill="FFFFFF"/>
        </w:rPr>
        <w:t xml:space="preserve">. Setelah sistem mengubah status pengiriman, dilakukan proses penginputan informasi jumlah barang yang keluar dari setiap gudang  ke </w:t>
      </w:r>
      <w:r w:rsidRPr="004B7DB0">
        <w:rPr>
          <w:i/>
          <w:iCs/>
          <w:color w:val="000000"/>
          <w:sz w:val="24"/>
          <w:szCs w:val="24"/>
          <w:shd w:val="clear" w:color="auto" w:fill="FFFFFF"/>
        </w:rPr>
        <w:t xml:space="preserve">database </w:t>
      </w:r>
      <w:r w:rsidRPr="004B7DB0">
        <w:rPr>
          <w:color w:val="000000"/>
          <w:sz w:val="24"/>
          <w:szCs w:val="24"/>
          <w:shd w:val="clear" w:color="auto" w:fill="FFFFFF"/>
        </w:rPr>
        <w:t xml:space="preserve">untuk ditampilkan pada daftar mutasi stok. Sistem kemudian menyesuaikan kuantitas barang yang dijual tersebut secara otomatis. Alur dari proses </w:t>
      </w:r>
      <w:r w:rsidRPr="004B7DB0">
        <w:rPr>
          <w:color w:val="000000"/>
          <w:sz w:val="24"/>
          <w:szCs w:val="24"/>
          <w:shd w:val="clear" w:color="auto" w:fill="FFFFFF"/>
        </w:rPr>
        <w:lastRenderedPageBreak/>
        <w:t>pengubahan status pengiriman dapat dilihat pada gambar di bawah ini.</w:t>
      </w:r>
      <w:r w:rsidRPr="004B7DB0">
        <w:rPr>
          <w:noProof/>
          <w:sz w:val="24"/>
          <w:szCs w:val="24"/>
          <w:bdr w:val="none" w:sz="0" w:space="0" w:color="auto" w:frame="1"/>
        </w:rPr>
        <w:drawing>
          <wp:inline distT="0" distB="0" distL="0" distR="0" wp14:anchorId="445E6729" wp14:editId="0CB5B0F8">
            <wp:extent cx="4572000" cy="2371134"/>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314" cy="2377520"/>
                    </a:xfrm>
                    <a:prstGeom prst="rect">
                      <a:avLst/>
                    </a:prstGeom>
                    <a:noFill/>
                    <a:ln>
                      <a:noFill/>
                    </a:ln>
                  </pic:spPr>
                </pic:pic>
              </a:graphicData>
            </a:graphic>
          </wp:inline>
        </w:drawing>
      </w:r>
    </w:p>
    <w:p w14:paraId="01B4C1BF" w14:textId="06B19383" w:rsidR="002B19D5" w:rsidRPr="004B7DB0" w:rsidRDefault="004B7DB0" w:rsidP="004B7DB0">
      <w:pPr>
        <w:spacing w:before="240" w:after="240" w:line="480" w:lineRule="auto"/>
        <w:ind w:left="720"/>
        <w:jc w:val="center"/>
        <w:rPr>
          <w:sz w:val="24"/>
          <w:szCs w:val="24"/>
        </w:rPr>
      </w:pPr>
      <w:r w:rsidRPr="004B7DB0">
        <w:rPr>
          <w:color w:val="000000"/>
          <w:sz w:val="24"/>
          <w:szCs w:val="24"/>
          <w:shd w:val="clear" w:color="auto" w:fill="FFFFFF"/>
        </w:rPr>
        <w:t>Gambar 4.6. Alur Proses Ubah Status Pengiriman pada Transaksi Penjualan </w:t>
      </w:r>
    </w:p>
    <w:p w14:paraId="6B72E4E4" w14:textId="447EC597" w:rsidR="00447208" w:rsidRDefault="00447208" w:rsidP="00447208">
      <w:pPr>
        <w:spacing w:line="480" w:lineRule="auto"/>
        <w:ind w:left="720"/>
        <w:jc w:val="both"/>
        <w:rPr>
          <w:b/>
          <w:bCs/>
          <w:color w:val="000000"/>
          <w:sz w:val="24"/>
          <w:szCs w:val="24"/>
          <w:shd w:val="clear" w:color="auto" w:fill="FFFFFF"/>
        </w:rPr>
      </w:pPr>
      <w:r>
        <w:rPr>
          <w:b/>
          <w:bCs/>
          <w:color w:val="000000"/>
          <w:sz w:val="24"/>
          <w:szCs w:val="24"/>
          <w:shd w:val="clear" w:color="auto" w:fill="FFFFFF"/>
        </w:rPr>
        <w:t>4.2.4. Proses</w:t>
      </w:r>
      <w:r w:rsidR="00F26203">
        <w:rPr>
          <w:b/>
          <w:bCs/>
          <w:color w:val="000000"/>
          <w:sz w:val="24"/>
          <w:szCs w:val="24"/>
          <w:shd w:val="clear" w:color="auto" w:fill="FFFFFF"/>
        </w:rPr>
        <w:t xml:space="preserve"> </w:t>
      </w:r>
      <w:r w:rsidR="00F1169F">
        <w:rPr>
          <w:b/>
          <w:bCs/>
          <w:color w:val="000000"/>
          <w:sz w:val="24"/>
          <w:szCs w:val="24"/>
          <w:shd w:val="clear" w:color="auto" w:fill="FFFFFF"/>
        </w:rPr>
        <w:t>Stok Opname</w:t>
      </w:r>
      <w:r w:rsidR="00F26203">
        <w:rPr>
          <w:b/>
          <w:bCs/>
          <w:color w:val="000000"/>
          <w:sz w:val="24"/>
          <w:szCs w:val="24"/>
          <w:shd w:val="clear" w:color="auto" w:fill="FFFFFF"/>
        </w:rPr>
        <w:t xml:space="preserve"> </w:t>
      </w:r>
    </w:p>
    <w:p w14:paraId="2F3DFC16" w14:textId="77777777" w:rsidR="00FA18AC" w:rsidRPr="00FA18AC" w:rsidRDefault="00FA18AC" w:rsidP="00FA18AC">
      <w:pPr>
        <w:spacing w:before="240" w:after="240" w:line="480" w:lineRule="auto"/>
        <w:ind w:left="720" w:firstLine="720"/>
        <w:jc w:val="both"/>
        <w:rPr>
          <w:sz w:val="24"/>
          <w:szCs w:val="24"/>
        </w:rPr>
      </w:pPr>
      <w:r w:rsidRPr="00FA18AC">
        <w:rPr>
          <w:color w:val="000000"/>
          <w:sz w:val="24"/>
          <w:szCs w:val="24"/>
          <w:shd w:val="clear" w:color="auto" w:fill="FFFFFF"/>
        </w:rPr>
        <w:t xml:space="preserve">Proses stok opname diperlukan untuk menyesuaikan jumlah stok barang yang tercatat pada sistem dengan jumlah stok fisik. Ketidaksesuaian jumlah stok dapat terjadi karena barang tersebut rusak, kedaluwarsa, atau salah pencatatan stok pada suatu transaksi. Proses ini diawali dengan menginputkan jumlah stok fisik suatu barang untuk menghitung selisih. Berikutnya dilakukan </w:t>
      </w:r>
      <w:r w:rsidRPr="00FA18AC">
        <w:rPr>
          <w:i/>
          <w:iCs/>
          <w:color w:val="000000"/>
          <w:sz w:val="24"/>
          <w:szCs w:val="24"/>
          <w:shd w:val="clear" w:color="auto" w:fill="FFFFFF"/>
        </w:rPr>
        <w:t>input</w:t>
      </w:r>
      <w:r w:rsidRPr="00FA18AC">
        <w:rPr>
          <w:color w:val="000000"/>
          <w:sz w:val="24"/>
          <w:szCs w:val="24"/>
          <w:shd w:val="clear" w:color="auto" w:fill="FFFFFF"/>
        </w:rPr>
        <w:t xml:space="preserve"> keterangan yang menyatakan sebab terjadinya ketidaksesuaian jumlah stok. Jika penyebab adanya selisih adalah karena rusak atau kedaluwarsa, maka dilakukan pengurangan jumlah kuantitas barang tersebut dan jumlah barang yang rusak atau kedaluwarsa akan ditambahkan pada daftar mutasi stok.</w:t>
      </w:r>
    </w:p>
    <w:p w14:paraId="77FCB054" w14:textId="77777777" w:rsidR="00FA18AC" w:rsidRPr="00FA18AC" w:rsidRDefault="00FA18AC" w:rsidP="00FA18AC">
      <w:pPr>
        <w:spacing w:before="240" w:after="240" w:line="480" w:lineRule="auto"/>
        <w:ind w:left="720" w:firstLine="720"/>
        <w:jc w:val="both"/>
        <w:rPr>
          <w:sz w:val="24"/>
          <w:szCs w:val="24"/>
        </w:rPr>
      </w:pPr>
      <w:r w:rsidRPr="00FA18AC">
        <w:rPr>
          <w:color w:val="000000"/>
          <w:sz w:val="24"/>
          <w:szCs w:val="24"/>
          <w:shd w:val="clear" w:color="auto" w:fill="FFFFFF"/>
        </w:rPr>
        <w:lastRenderedPageBreak/>
        <w:t xml:space="preserve">Selain itu, jika sebab terjadinya selisih adalah karena salah pencatatan pada transaksi tertentu, maka dilakukan penyesuaian jumlah barang yang dibeli atau dijual pada suatu transaksi dan sistem akan mengupdate informasi harga pada transaksi tersebut secara otomatis. Kemudian sistem secara otomatis melakukan penyesuaian data mutasi stok mengenai jumlah barang yang masuk dan keluar untuk barang tersebut. Semua informasi stok opname yang dilakukan akan ditambahkan ke </w:t>
      </w:r>
      <w:r w:rsidRPr="00FA18AC">
        <w:rPr>
          <w:i/>
          <w:iCs/>
          <w:color w:val="000000"/>
          <w:sz w:val="24"/>
          <w:szCs w:val="24"/>
          <w:shd w:val="clear" w:color="auto" w:fill="FFFFFF"/>
        </w:rPr>
        <w:t>database</w:t>
      </w:r>
      <w:r w:rsidRPr="00FA18AC">
        <w:rPr>
          <w:color w:val="000000"/>
          <w:sz w:val="24"/>
          <w:szCs w:val="24"/>
          <w:shd w:val="clear" w:color="auto" w:fill="FFFFFF"/>
        </w:rPr>
        <w:t xml:space="preserve"> untuk digunakan dalam pembuatan laporan. Alur dari proses stok opname telah dijabarkan pada gambar di bawah ini.</w:t>
      </w:r>
    </w:p>
    <w:p w14:paraId="34058CA3" w14:textId="64440E42" w:rsidR="00FA18AC" w:rsidRPr="00FA18AC" w:rsidRDefault="00FA18AC" w:rsidP="00FA18AC">
      <w:pPr>
        <w:spacing w:before="240" w:after="240" w:line="480" w:lineRule="auto"/>
        <w:ind w:left="720"/>
        <w:jc w:val="both"/>
        <w:rPr>
          <w:sz w:val="24"/>
          <w:szCs w:val="24"/>
        </w:rPr>
      </w:pPr>
      <w:r w:rsidRPr="00FA18AC">
        <w:rPr>
          <w:noProof/>
          <w:color w:val="000000"/>
          <w:sz w:val="24"/>
          <w:szCs w:val="24"/>
          <w:bdr w:val="none" w:sz="0" w:space="0" w:color="auto" w:frame="1"/>
          <w:shd w:val="clear" w:color="auto" w:fill="FFFFFF"/>
        </w:rPr>
        <w:drawing>
          <wp:inline distT="0" distB="0" distL="0" distR="0" wp14:anchorId="04A9C4A5" wp14:editId="1D8BCC94">
            <wp:extent cx="4594860" cy="2683500"/>
            <wp:effectExtent l="0" t="0" r="0" b="3175"/>
            <wp:docPr id="21" name="Picture 2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A diagram of a proces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2392" cy="2687899"/>
                    </a:xfrm>
                    <a:prstGeom prst="rect">
                      <a:avLst/>
                    </a:prstGeom>
                    <a:noFill/>
                    <a:ln>
                      <a:noFill/>
                    </a:ln>
                  </pic:spPr>
                </pic:pic>
              </a:graphicData>
            </a:graphic>
          </wp:inline>
        </w:drawing>
      </w:r>
    </w:p>
    <w:p w14:paraId="53F12873" w14:textId="77777777" w:rsidR="00FA18AC" w:rsidRPr="00FA18AC" w:rsidRDefault="00FA18AC" w:rsidP="00FA18AC">
      <w:pPr>
        <w:spacing w:before="240" w:after="240" w:line="480" w:lineRule="auto"/>
        <w:ind w:left="720"/>
        <w:jc w:val="center"/>
        <w:rPr>
          <w:sz w:val="24"/>
          <w:szCs w:val="24"/>
        </w:rPr>
      </w:pPr>
      <w:r w:rsidRPr="00FA18AC">
        <w:rPr>
          <w:color w:val="000000"/>
          <w:sz w:val="24"/>
          <w:szCs w:val="24"/>
          <w:shd w:val="clear" w:color="auto" w:fill="FFFFFF"/>
        </w:rPr>
        <w:t>Gambar 4.7. Alur Proses Stok Opname</w:t>
      </w:r>
    </w:p>
    <w:p w14:paraId="65A99872" w14:textId="77777777" w:rsidR="00FA18AC" w:rsidRPr="00FA18AC" w:rsidRDefault="00FA18AC" w:rsidP="00D25B6F">
      <w:pPr>
        <w:spacing w:before="240" w:after="240" w:line="480" w:lineRule="auto"/>
        <w:ind w:left="720"/>
        <w:jc w:val="both"/>
        <w:outlineLvl w:val="1"/>
        <w:rPr>
          <w:b/>
          <w:bCs/>
          <w:sz w:val="36"/>
          <w:szCs w:val="36"/>
        </w:rPr>
      </w:pPr>
      <w:r w:rsidRPr="00FA18AC">
        <w:rPr>
          <w:b/>
          <w:bCs/>
          <w:color w:val="000000"/>
          <w:sz w:val="24"/>
          <w:szCs w:val="24"/>
          <w:shd w:val="clear" w:color="auto" w:fill="FFFFFF"/>
        </w:rPr>
        <w:t>4.2.5. Proses Tambah Data</w:t>
      </w:r>
    </w:p>
    <w:p w14:paraId="364A30FF" w14:textId="77777777" w:rsidR="00FA18AC" w:rsidRPr="00FA18AC" w:rsidRDefault="00FA18AC" w:rsidP="00FA18AC">
      <w:pPr>
        <w:spacing w:before="240" w:after="240" w:line="480" w:lineRule="auto"/>
        <w:ind w:left="720"/>
        <w:jc w:val="both"/>
        <w:rPr>
          <w:sz w:val="24"/>
          <w:szCs w:val="24"/>
        </w:rPr>
      </w:pPr>
      <w:r w:rsidRPr="00FA18AC">
        <w:rPr>
          <w:color w:val="000000"/>
          <w:sz w:val="24"/>
          <w:szCs w:val="24"/>
          <w:shd w:val="clear" w:color="auto" w:fill="FFFFFF"/>
        </w:rPr>
        <w:tab/>
        <w:t xml:space="preserve">Proses ini diterapkan pada fitur gudang, </w:t>
      </w:r>
      <w:r w:rsidRPr="00FA18AC">
        <w:rPr>
          <w:i/>
          <w:iCs/>
          <w:color w:val="000000"/>
          <w:sz w:val="24"/>
          <w:szCs w:val="24"/>
          <w:shd w:val="clear" w:color="auto" w:fill="FFFFFF"/>
        </w:rPr>
        <w:t>supplier, customer,</w:t>
      </w:r>
      <w:r w:rsidRPr="00FA18AC">
        <w:rPr>
          <w:color w:val="000000"/>
          <w:sz w:val="24"/>
          <w:szCs w:val="24"/>
          <w:shd w:val="clear" w:color="auto" w:fill="FFFFFF"/>
        </w:rPr>
        <w:t xml:space="preserve"> dan </w:t>
      </w:r>
      <w:r w:rsidRPr="00FA18AC">
        <w:rPr>
          <w:i/>
          <w:iCs/>
          <w:color w:val="000000"/>
          <w:sz w:val="24"/>
          <w:szCs w:val="24"/>
          <w:shd w:val="clear" w:color="auto" w:fill="FFFFFF"/>
        </w:rPr>
        <w:t>sales person</w:t>
      </w:r>
      <w:r w:rsidRPr="00FA18AC">
        <w:rPr>
          <w:color w:val="000000"/>
          <w:sz w:val="24"/>
          <w:szCs w:val="24"/>
          <w:shd w:val="clear" w:color="auto" w:fill="FFFFFF"/>
        </w:rPr>
        <w:t xml:space="preserve"> agar pengguna dapat menambahkan data baru. Penambahan </w:t>
      </w:r>
      <w:r w:rsidRPr="00FA18AC">
        <w:rPr>
          <w:color w:val="000000"/>
          <w:sz w:val="24"/>
          <w:szCs w:val="24"/>
          <w:shd w:val="clear" w:color="auto" w:fill="FFFFFF"/>
        </w:rPr>
        <w:lastRenderedPageBreak/>
        <w:t xml:space="preserve">informasi baru akan dilakukan pada masing-masing halaman tambah data yang disediakan pada masing-masing fitur tersebut. Setelah menginputkan data, semua informasi akan dikirim ke </w:t>
      </w:r>
      <w:r w:rsidRPr="00FA18AC">
        <w:rPr>
          <w:i/>
          <w:iCs/>
          <w:color w:val="000000"/>
          <w:sz w:val="24"/>
          <w:szCs w:val="24"/>
          <w:shd w:val="clear" w:color="auto" w:fill="FFFFFF"/>
        </w:rPr>
        <w:t xml:space="preserve">server </w:t>
      </w:r>
      <w:r w:rsidRPr="00FA18AC">
        <w:rPr>
          <w:color w:val="000000"/>
          <w:sz w:val="24"/>
          <w:szCs w:val="24"/>
          <w:shd w:val="clear" w:color="auto" w:fill="FFFFFF"/>
        </w:rPr>
        <w:t xml:space="preserve">untuk dilakukan penambahan data ke </w:t>
      </w:r>
      <w:r w:rsidRPr="00FA18AC">
        <w:rPr>
          <w:i/>
          <w:iCs/>
          <w:color w:val="000000"/>
          <w:sz w:val="24"/>
          <w:szCs w:val="24"/>
          <w:shd w:val="clear" w:color="auto" w:fill="FFFFFF"/>
        </w:rPr>
        <w:t>database</w:t>
      </w:r>
      <w:r w:rsidRPr="00FA18AC">
        <w:rPr>
          <w:color w:val="000000"/>
          <w:sz w:val="24"/>
          <w:szCs w:val="24"/>
          <w:shd w:val="clear" w:color="auto" w:fill="FFFFFF"/>
        </w:rPr>
        <w:t xml:space="preserve">. Jika proses ini berhasil dilakukan, maka pengguna akan diarahkan ke halaman utama fitur dan muncul notifikasi bahwa data berhasil ditambahkan. Jika gagal, maka data tidak akan tersimpan pada </w:t>
      </w:r>
      <w:r w:rsidRPr="00FA18AC">
        <w:rPr>
          <w:i/>
          <w:iCs/>
          <w:color w:val="000000"/>
          <w:sz w:val="24"/>
          <w:szCs w:val="24"/>
          <w:shd w:val="clear" w:color="auto" w:fill="FFFFFF"/>
        </w:rPr>
        <w:t xml:space="preserve">database </w:t>
      </w:r>
      <w:r w:rsidRPr="00FA18AC">
        <w:rPr>
          <w:color w:val="000000"/>
          <w:sz w:val="24"/>
          <w:szCs w:val="24"/>
          <w:shd w:val="clear" w:color="auto" w:fill="FFFFFF"/>
        </w:rPr>
        <w:t>dan pengguna harus mengulangi proses penambahan dari awal. Alur dari proses tambah data dapat dilihat pada gambar di bawah ini.</w:t>
      </w:r>
    </w:p>
    <w:p w14:paraId="57466979" w14:textId="77777777" w:rsidR="00FA18AC" w:rsidRPr="00FA18AC" w:rsidRDefault="00FA18AC" w:rsidP="00FA18AC">
      <w:pPr>
        <w:spacing w:before="240" w:after="240" w:line="480" w:lineRule="auto"/>
        <w:ind w:left="720"/>
        <w:jc w:val="both"/>
        <w:rPr>
          <w:sz w:val="24"/>
          <w:szCs w:val="24"/>
        </w:rPr>
      </w:pPr>
      <w:r w:rsidRPr="00FA18AC">
        <w:rPr>
          <w:noProof/>
          <w:color w:val="000000"/>
          <w:sz w:val="24"/>
          <w:szCs w:val="24"/>
          <w:bdr w:val="none" w:sz="0" w:space="0" w:color="auto" w:frame="1"/>
          <w:shd w:val="clear" w:color="auto" w:fill="FFFFFF"/>
        </w:rPr>
        <w:drawing>
          <wp:inline distT="0" distB="0" distL="0" distR="0" wp14:anchorId="434F529A" wp14:editId="7039298C">
            <wp:extent cx="4610100" cy="1904311"/>
            <wp:effectExtent l="0" t="0" r="0" b="127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1806" cy="1917408"/>
                    </a:xfrm>
                    <a:prstGeom prst="rect">
                      <a:avLst/>
                    </a:prstGeom>
                    <a:noFill/>
                    <a:ln>
                      <a:noFill/>
                    </a:ln>
                  </pic:spPr>
                </pic:pic>
              </a:graphicData>
            </a:graphic>
          </wp:inline>
        </w:drawing>
      </w:r>
    </w:p>
    <w:p w14:paraId="679E823A" w14:textId="5BFBC4B6" w:rsidR="00FA18AC" w:rsidRPr="00FA18AC" w:rsidRDefault="00FA18AC" w:rsidP="00D25B6F">
      <w:pPr>
        <w:spacing w:before="240" w:after="240" w:line="480" w:lineRule="auto"/>
        <w:ind w:left="720"/>
        <w:jc w:val="center"/>
        <w:rPr>
          <w:sz w:val="24"/>
          <w:szCs w:val="24"/>
        </w:rPr>
      </w:pPr>
      <w:r w:rsidRPr="00FA18AC">
        <w:rPr>
          <w:color w:val="000000"/>
          <w:sz w:val="24"/>
          <w:szCs w:val="24"/>
          <w:shd w:val="clear" w:color="auto" w:fill="FFFFFF"/>
        </w:rPr>
        <w:t>Gambar 4.8. Alur Proses Tambah Data</w:t>
      </w:r>
    </w:p>
    <w:p w14:paraId="46F6DFBC" w14:textId="77777777" w:rsidR="00FA18AC" w:rsidRPr="00FA18AC" w:rsidRDefault="00FA18AC" w:rsidP="00D25B6F">
      <w:pPr>
        <w:spacing w:before="240" w:after="240" w:line="480" w:lineRule="auto"/>
        <w:ind w:left="720"/>
        <w:jc w:val="both"/>
        <w:outlineLvl w:val="1"/>
        <w:rPr>
          <w:b/>
          <w:bCs/>
          <w:sz w:val="36"/>
          <w:szCs w:val="36"/>
        </w:rPr>
      </w:pPr>
      <w:r w:rsidRPr="00FA18AC">
        <w:rPr>
          <w:b/>
          <w:bCs/>
          <w:color w:val="000000"/>
          <w:sz w:val="24"/>
          <w:szCs w:val="24"/>
          <w:shd w:val="clear" w:color="auto" w:fill="FFFFFF"/>
        </w:rPr>
        <w:t xml:space="preserve">4.2.6. Proses </w:t>
      </w:r>
      <w:r w:rsidRPr="00FA18AC">
        <w:rPr>
          <w:b/>
          <w:bCs/>
          <w:i/>
          <w:iCs/>
          <w:color w:val="000000"/>
          <w:sz w:val="24"/>
          <w:szCs w:val="24"/>
          <w:shd w:val="clear" w:color="auto" w:fill="FFFFFF"/>
        </w:rPr>
        <w:t xml:space="preserve">Edit </w:t>
      </w:r>
      <w:r w:rsidRPr="00FA18AC">
        <w:rPr>
          <w:b/>
          <w:bCs/>
          <w:color w:val="000000"/>
          <w:sz w:val="24"/>
          <w:szCs w:val="24"/>
          <w:shd w:val="clear" w:color="auto" w:fill="FFFFFF"/>
        </w:rPr>
        <w:t>Data</w:t>
      </w:r>
    </w:p>
    <w:p w14:paraId="07F20205" w14:textId="77777777" w:rsidR="00FA18AC" w:rsidRPr="00FA18AC" w:rsidRDefault="00FA18AC" w:rsidP="00FA18AC">
      <w:pPr>
        <w:spacing w:before="240" w:after="240" w:line="480" w:lineRule="auto"/>
        <w:ind w:left="720"/>
        <w:jc w:val="both"/>
        <w:rPr>
          <w:sz w:val="24"/>
          <w:szCs w:val="24"/>
        </w:rPr>
      </w:pPr>
      <w:r w:rsidRPr="00FA18AC">
        <w:rPr>
          <w:color w:val="000000"/>
          <w:sz w:val="24"/>
          <w:szCs w:val="24"/>
          <w:shd w:val="clear" w:color="auto" w:fill="FFFFFF"/>
        </w:rPr>
        <w:tab/>
        <w:t xml:space="preserve">Proses ini juga diterapkan pada fitur gudang, </w:t>
      </w:r>
      <w:r w:rsidRPr="00FA18AC">
        <w:rPr>
          <w:i/>
          <w:iCs/>
          <w:color w:val="000000"/>
          <w:sz w:val="24"/>
          <w:szCs w:val="24"/>
          <w:shd w:val="clear" w:color="auto" w:fill="FFFFFF"/>
        </w:rPr>
        <w:t>supplier, customer,</w:t>
      </w:r>
      <w:r w:rsidRPr="00FA18AC">
        <w:rPr>
          <w:color w:val="000000"/>
          <w:sz w:val="24"/>
          <w:szCs w:val="24"/>
          <w:shd w:val="clear" w:color="auto" w:fill="FFFFFF"/>
        </w:rPr>
        <w:t xml:space="preserve"> dan </w:t>
      </w:r>
      <w:r w:rsidRPr="00FA18AC">
        <w:rPr>
          <w:i/>
          <w:iCs/>
          <w:color w:val="000000"/>
          <w:sz w:val="24"/>
          <w:szCs w:val="24"/>
          <w:shd w:val="clear" w:color="auto" w:fill="FFFFFF"/>
        </w:rPr>
        <w:t>sales person</w:t>
      </w:r>
      <w:r w:rsidRPr="00FA18AC">
        <w:rPr>
          <w:color w:val="000000"/>
          <w:sz w:val="24"/>
          <w:szCs w:val="24"/>
          <w:shd w:val="clear" w:color="auto" w:fill="FFFFFF"/>
        </w:rPr>
        <w:t xml:space="preserve"> agar pengguna dapat mengubah data yang telah tersimpan sebelumnya. Proses </w:t>
      </w:r>
      <w:r w:rsidRPr="00FA18AC">
        <w:rPr>
          <w:i/>
          <w:iCs/>
          <w:color w:val="000000"/>
          <w:sz w:val="24"/>
          <w:szCs w:val="24"/>
          <w:shd w:val="clear" w:color="auto" w:fill="FFFFFF"/>
        </w:rPr>
        <w:t xml:space="preserve">edit </w:t>
      </w:r>
      <w:r w:rsidRPr="00FA18AC">
        <w:rPr>
          <w:color w:val="000000"/>
          <w:sz w:val="24"/>
          <w:szCs w:val="24"/>
          <w:shd w:val="clear" w:color="auto" w:fill="FFFFFF"/>
        </w:rPr>
        <w:t xml:space="preserve">atau pengubahan data diawali dengan melakukan perubahan data yang ditampilkan pada suatu </w:t>
      </w:r>
      <w:r w:rsidRPr="00FA18AC">
        <w:rPr>
          <w:i/>
          <w:iCs/>
          <w:color w:val="000000"/>
          <w:sz w:val="24"/>
          <w:szCs w:val="24"/>
          <w:shd w:val="clear" w:color="auto" w:fill="FFFFFF"/>
        </w:rPr>
        <w:t>input field</w:t>
      </w:r>
      <w:r w:rsidRPr="00FA18AC">
        <w:rPr>
          <w:color w:val="000000"/>
          <w:sz w:val="24"/>
          <w:szCs w:val="24"/>
          <w:shd w:val="clear" w:color="auto" w:fill="FFFFFF"/>
        </w:rPr>
        <w:t xml:space="preserve">. Data-data yang ditampilkan tersebut didapat dari pengambilan data terkait dari </w:t>
      </w:r>
      <w:r w:rsidRPr="00FA18AC">
        <w:rPr>
          <w:i/>
          <w:iCs/>
          <w:color w:val="000000"/>
          <w:sz w:val="24"/>
          <w:szCs w:val="24"/>
          <w:shd w:val="clear" w:color="auto" w:fill="FFFFFF"/>
        </w:rPr>
        <w:t>database</w:t>
      </w:r>
      <w:r w:rsidRPr="00FA18AC">
        <w:rPr>
          <w:color w:val="000000"/>
          <w:sz w:val="24"/>
          <w:szCs w:val="24"/>
          <w:shd w:val="clear" w:color="auto" w:fill="FFFFFF"/>
        </w:rPr>
        <w:t xml:space="preserve">. Setelah mengubah data, </w:t>
      </w:r>
      <w:r w:rsidRPr="00FA18AC">
        <w:rPr>
          <w:i/>
          <w:iCs/>
          <w:color w:val="000000"/>
          <w:sz w:val="24"/>
          <w:szCs w:val="24"/>
          <w:shd w:val="clear" w:color="auto" w:fill="FFFFFF"/>
        </w:rPr>
        <w:t xml:space="preserve">server </w:t>
      </w:r>
      <w:r w:rsidRPr="00FA18AC">
        <w:rPr>
          <w:color w:val="000000"/>
          <w:sz w:val="24"/>
          <w:szCs w:val="24"/>
          <w:shd w:val="clear" w:color="auto" w:fill="FFFFFF"/>
        </w:rPr>
        <w:t xml:space="preserve">akan menerima </w:t>
      </w:r>
      <w:r w:rsidRPr="00FA18AC">
        <w:rPr>
          <w:i/>
          <w:iCs/>
          <w:color w:val="000000"/>
          <w:sz w:val="24"/>
          <w:szCs w:val="24"/>
          <w:shd w:val="clear" w:color="auto" w:fill="FFFFFF"/>
        </w:rPr>
        <w:t xml:space="preserve">input </w:t>
      </w:r>
      <w:r w:rsidRPr="00FA18AC">
        <w:rPr>
          <w:color w:val="000000"/>
          <w:sz w:val="24"/>
          <w:szCs w:val="24"/>
          <w:shd w:val="clear" w:color="auto" w:fill="FFFFFF"/>
        </w:rPr>
        <w:t xml:space="preserve">data dari pengguna </w:t>
      </w:r>
      <w:r w:rsidRPr="00FA18AC">
        <w:rPr>
          <w:color w:val="000000"/>
          <w:sz w:val="24"/>
          <w:szCs w:val="24"/>
          <w:shd w:val="clear" w:color="auto" w:fill="FFFFFF"/>
        </w:rPr>
        <w:lastRenderedPageBreak/>
        <w:t xml:space="preserve">untuk melakukan </w:t>
      </w:r>
      <w:r w:rsidRPr="00FA18AC">
        <w:rPr>
          <w:i/>
          <w:iCs/>
          <w:color w:val="000000"/>
          <w:sz w:val="24"/>
          <w:szCs w:val="24"/>
          <w:shd w:val="clear" w:color="auto" w:fill="FFFFFF"/>
        </w:rPr>
        <w:t xml:space="preserve">update </w:t>
      </w:r>
      <w:r w:rsidRPr="00FA18AC">
        <w:rPr>
          <w:color w:val="000000"/>
          <w:sz w:val="24"/>
          <w:szCs w:val="24"/>
          <w:shd w:val="clear" w:color="auto" w:fill="FFFFFF"/>
        </w:rPr>
        <w:t xml:space="preserve">data di </w:t>
      </w:r>
      <w:r w:rsidRPr="00FA18AC">
        <w:rPr>
          <w:i/>
          <w:iCs/>
          <w:color w:val="000000"/>
          <w:sz w:val="24"/>
          <w:szCs w:val="24"/>
          <w:shd w:val="clear" w:color="auto" w:fill="FFFFFF"/>
        </w:rPr>
        <w:t>database</w:t>
      </w:r>
      <w:r w:rsidRPr="00FA18AC">
        <w:rPr>
          <w:color w:val="000000"/>
          <w:sz w:val="24"/>
          <w:szCs w:val="24"/>
          <w:shd w:val="clear" w:color="auto" w:fill="FFFFFF"/>
        </w:rPr>
        <w:t xml:space="preserve">. Jika proses pengubahan berhasil, maka pengguna diarahkan kembali ke halaman utama fitur dan diberikan notifikasi bahwa proses </w:t>
      </w:r>
      <w:r w:rsidRPr="00FA18AC">
        <w:rPr>
          <w:i/>
          <w:iCs/>
          <w:color w:val="000000"/>
          <w:sz w:val="24"/>
          <w:szCs w:val="24"/>
          <w:shd w:val="clear" w:color="auto" w:fill="FFFFFF"/>
        </w:rPr>
        <w:t xml:space="preserve">edit </w:t>
      </w:r>
      <w:r w:rsidRPr="00FA18AC">
        <w:rPr>
          <w:color w:val="000000"/>
          <w:sz w:val="24"/>
          <w:szCs w:val="24"/>
          <w:shd w:val="clear" w:color="auto" w:fill="FFFFFF"/>
        </w:rPr>
        <w:t xml:space="preserve">berhasil. Jika gagal, maka proses </w:t>
      </w:r>
      <w:r w:rsidRPr="00FA18AC">
        <w:rPr>
          <w:i/>
          <w:iCs/>
          <w:color w:val="000000"/>
          <w:sz w:val="24"/>
          <w:szCs w:val="24"/>
          <w:shd w:val="clear" w:color="auto" w:fill="FFFFFF"/>
        </w:rPr>
        <w:t xml:space="preserve">update </w:t>
      </w:r>
      <w:r w:rsidRPr="00FA18AC">
        <w:rPr>
          <w:color w:val="000000"/>
          <w:sz w:val="24"/>
          <w:szCs w:val="24"/>
          <w:shd w:val="clear" w:color="auto" w:fill="FFFFFF"/>
        </w:rPr>
        <w:t xml:space="preserve">tidak akan dijalankan dan proses pengubahan harus dilakukan kembali dari awal. Alur dari proses </w:t>
      </w:r>
      <w:r w:rsidRPr="00FA18AC">
        <w:rPr>
          <w:i/>
          <w:iCs/>
          <w:color w:val="000000"/>
          <w:sz w:val="24"/>
          <w:szCs w:val="24"/>
          <w:shd w:val="clear" w:color="auto" w:fill="FFFFFF"/>
        </w:rPr>
        <w:t xml:space="preserve">edit </w:t>
      </w:r>
      <w:r w:rsidRPr="00FA18AC">
        <w:rPr>
          <w:color w:val="000000"/>
          <w:sz w:val="24"/>
          <w:szCs w:val="24"/>
          <w:shd w:val="clear" w:color="auto" w:fill="FFFFFF"/>
        </w:rPr>
        <w:t>data dapat dilihat pada gambar berikut ini.</w:t>
      </w:r>
    </w:p>
    <w:p w14:paraId="6A4441AC" w14:textId="73B3B4E4" w:rsidR="00FA18AC" w:rsidRPr="00FA18AC" w:rsidRDefault="00FA18AC" w:rsidP="00FA18AC">
      <w:pPr>
        <w:spacing w:before="240" w:after="240" w:line="480" w:lineRule="auto"/>
        <w:ind w:left="720"/>
        <w:jc w:val="both"/>
        <w:rPr>
          <w:sz w:val="24"/>
          <w:szCs w:val="24"/>
        </w:rPr>
      </w:pPr>
      <w:r w:rsidRPr="00FA18AC">
        <w:rPr>
          <w:noProof/>
          <w:color w:val="000000"/>
          <w:sz w:val="24"/>
          <w:szCs w:val="24"/>
          <w:bdr w:val="none" w:sz="0" w:space="0" w:color="auto" w:frame="1"/>
          <w:shd w:val="clear" w:color="auto" w:fill="FFFFFF"/>
        </w:rPr>
        <w:drawing>
          <wp:inline distT="0" distB="0" distL="0" distR="0" wp14:anchorId="6417A19A" wp14:editId="75A2701B">
            <wp:extent cx="4602480" cy="1920367"/>
            <wp:effectExtent l="0" t="0" r="7620" b="381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1257" cy="1928202"/>
                    </a:xfrm>
                    <a:prstGeom prst="rect">
                      <a:avLst/>
                    </a:prstGeom>
                    <a:noFill/>
                    <a:ln>
                      <a:noFill/>
                    </a:ln>
                  </pic:spPr>
                </pic:pic>
              </a:graphicData>
            </a:graphic>
          </wp:inline>
        </w:drawing>
      </w:r>
    </w:p>
    <w:p w14:paraId="0791FE06" w14:textId="502F7D0C" w:rsidR="00FA18AC" w:rsidRPr="00FA18AC" w:rsidRDefault="00FA18AC" w:rsidP="00D25B6F">
      <w:pPr>
        <w:spacing w:before="240" w:after="240" w:line="480" w:lineRule="auto"/>
        <w:ind w:left="720"/>
        <w:jc w:val="center"/>
        <w:rPr>
          <w:sz w:val="24"/>
          <w:szCs w:val="24"/>
        </w:rPr>
      </w:pPr>
      <w:r w:rsidRPr="00FA18AC">
        <w:rPr>
          <w:color w:val="000000"/>
          <w:sz w:val="24"/>
          <w:szCs w:val="24"/>
          <w:shd w:val="clear" w:color="auto" w:fill="FFFFFF"/>
        </w:rPr>
        <w:t>Gambar 4.9. Alur Proses Edit Data</w:t>
      </w:r>
    </w:p>
    <w:p w14:paraId="06CAED39" w14:textId="77777777" w:rsidR="00FA18AC" w:rsidRPr="00FA18AC" w:rsidRDefault="00FA18AC" w:rsidP="00D25B6F">
      <w:pPr>
        <w:spacing w:before="240" w:after="240" w:line="480" w:lineRule="auto"/>
        <w:ind w:left="720"/>
        <w:jc w:val="both"/>
        <w:outlineLvl w:val="1"/>
        <w:rPr>
          <w:b/>
          <w:bCs/>
          <w:sz w:val="36"/>
          <w:szCs w:val="36"/>
        </w:rPr>
      </w:pPr>
      <w:r w:rsidRPr="00FA18AC">
        <w:rPr>
          <w:b/>
          <w:bCs/>
          <w:color w:val="000000"/>
          <w:sz w:val="24"/>
          <w:szCs w:val="24"/>
          <w:shd w:val="clear" w:color="auto" w:fill="FFFFFF"/>
        </w:rPr>
        <w:t>4.2.7. Proses Hapus Data</w:t>
      </w:r>
    </w:p>
    <w:p w14:paraId="31FB4A4C" w14:textId="77777777" w:rsidR="00FA18AC" w:rsidRPr="00FA18AC" w:rsidRDefault="00FA18AC" w:rsidP="00FA18AC">
      <w:pPr>
        <w:spacing w:before="240" w:after="240" w:line="480" w:lineRule="auto"/>
        <w:ind w:left="720"/>
        <w:jc w:val="both"/>
        <w:rPr>
          <w:sz w:val="24"/>
          <w:szCs w:val="24"/>
        </w:rPr>
      </w:pPr>
      <w:r w:rsidRPr="00FA18AC">
        <w:rPr>
          <w:color w:val="000000"/>
          <w:sz w:val="24"/>
          <w:szCs w:val="24"/>
          <w:shd w:val="clear" w:color="auto" w:fill="FFFFFF"/>
        </w:rPr>
        <w:tab/>
        <w:t xml:space="preserve">Proses hapus dapat diakses pada fitur gudang, </w:t>
      </w:r>
      <w:r w:rsidRPr="00FA18AC">
        <w:rPr>
          <w:i/>
          <w:iCs/>
          <w:color w:val="000000"/>
          <w:sz w:val="24"/>
          <w:szCs w:val="24"/>
          <w:shd w:val="clear" w:color="auto" w:fill="FFFFFF"/>
        </w:rPr>
        <w:t>supplier, customer,</w:t>
      </w:r>
      <w:r w:rsidRPr="00FA18AC">
        <w:rPr>
          <w:color w:val="000000"/>
          <w:sz w:val="24"/>
          <w:szCs w:val="24"/>
          <w:shd w:val="clear" w:color="auto" w:fill="FFFFFF"/>
        </w:rPr>
        <w:t xml:space="preserve"> dan </w:t>
      </w:r>
      <w:r w:rsidRPr="00FA18AC">
        <w:rPr>
          <w:i/>
          <w:iCs/>
          <w:color w:val="000000"/>
          <w:sz w:val="24"/>
          <w:szCs w:val="24"/>
          <w:shd w:val="clear" w:color="auto" w:fill="FFFFFF"/>
        </w:rPr>
        <w:t>sales person</w:t>
      </w:r>
      <w:r w:rsidRPr="00FA18AC">
        <w:rPr>
          <w:color w:val="000000"/>
          <w:sz w:val="24"/>
          <w:szCs w:val="24"/>
          <w:shd w:val="clear" w:color="auto" w:fill="FFFFFF"/>
        </w:rPr>
        <w:t xml:space="preserve"> agar pengguna dapat menghapus data pada fitur tersebut. Pengguna dapat menekan tombol “Delete” yang disediakan pada tabel di halaman utama fitur untuk menghapus baris data tertentu. Jika ditekan, maka perintah penghapusan data akan dikirim ke </w:t>
      </w:r>
      <w:r w:rsidRPr="00FA18AC">
        <w:rPr>
          <w:i/>
          <w:iCs/>
          <w:color w:val="000000"/>
          <w:sz w:val="24"/>
          <w:szCs w:val="24"/>
          <w:shd w:val="clear" w:color="auto" w:fill="FFFFFF"/>
        </w:rPr>
        <w:t xml:space="preserve">server </w:t>
      </w:r>
      <w:r w:rsidRPr="00FA18AC">
        <w:rPr>
          <w:color w:val="000000"/>
          <w:sz w:val="24"/>
          <w:szCs w:val="24"/>
          <w:shd w:val="clear" w:color="auto" w:fill="FFFFFF"/>
        </w:rPr>
        <w:t xml:space="preserve">untuk menghapus data dari </w:t>
      </w:r>
      <w:r w:rsidRPr="00FA18AC">
        <w:rPr>
          <w:i/>
          <w:iCs/>
          <w:color w:val="000000"/>
          <w:sz w:val="24"/>
          <w:szCs w:val="24"/>
          <w:shd w:val="clear" w:color="auto" w:fill="FFFFFF"/>
        </w:rPr>
        <w:t>database</w:t>
      </w:r>
      <w:r w:rsidRPr="00FA18AC">
        <w:rPr>
          <w:color w:val="000000"/>
          <w:sz w:val="24"/>
          <w:szCs w:val="24"/>
          <w:shd w:val="clear" w:color="auto" w:fill="FFFFFF"/>
        </w:rPr>
        <w:t xml:space="preserve">. Jika proses ini berhasil dilakukan, maka pengguna diarahkan ke halaman utama fitur dan diberi pemberitahuan bahwa data berhasil dihapus. Jika gagal, maka data pada </w:t>
      </w:r>
      <w:r w:rsidRPr="00FA18AC">
        <w:rPr>
          <w:i/>
          <w:iCs/>
          <w:color w:val="000000"/>
          <w:sz w:val="24"/>
          <w:szCs w:val="24"/>
          <w:shd w:val="clear" w:color="auto" w:fill="FFFFFF"/>
        </w:rPr>
        <w:t xml:space="preserve">database </w:t>
      </w:r>
      <w:r w:rsidRPr="00FA18AC">
        <w:rPr>
          <w:color w:val="000000"/>
          <w:sz w:val="24"/>
          <w:szCs w:val="24"/>
          <w:shd w:val="clear" w:color="auto" w:fill="FFFFFF"/>
        </w:rPr>
        <w:t xml:space="preserve">tidak akan dihapus </w:t>
      </w:r>
      <w:r w:rsidRPr="00FA18AC">
        <w:rPr>
          <w:color w:val="000000"/>
          <w:sz w:val="24"/>
          <w:szCs w:val="24"/>
          <w:shd w:val="clear" w:color="auto" w:fill="FFFFFF"/>
        </w:rPr>
        <w:lastRenderedPageBreak/>
        <w:t>dan dimunculkan notifikasi bahwa data gagal diterapkan penghapusan. Alur dari proses hapus data dapat dilihat pada gambar di bawah ini.</w:t>
      </w:r>
    </w:p>
    <w:p w14:paraId="105E0DFE" w14:textId="77777777" w:rsidR="00FA18AC" w:rsidRPr="00FA18AC" w:rsidRDefault="00FA18AC" w:rsidP="00FA18AC">
      <w:pPr>
        <w:spacing w:before="240" w:after="240" w:line="480" w:lineRule="auto"/>
        <w:ind w:left="720"/>
        <w:jc w:val="both"/>
        <w:rPr>
          <w:sz w:val="24"/>
          <w:szCs w:val="24"/>
        </w:rPr>
      </w:pPr>
      <w:r w:rsidRPr="00FA18AC">
        <w:rPr>
          <w:noProof/>
          <w:color w:val="000000"/>
          <w:sz w:val="24"/>
          <w:szCs w:val="24"/>
          <w:bdr w:val="none" w:sz="0" w:space="0" w:color="auto" w:frame="1"/>
          <w:shd w:val="clear" w:color="auto" w:fill="FFFFFF"/>
        </w:rPr>
        <w:drawing>
          <wp:inline distT="0" distB="0" distL="0" distR="0" wp14:anchorId="77514A57" wp14:editId="1D45C815">
            <wp:extent cx="4594860" cy="1903310"/>
            <wp:effectExtent l="0" t="0" r="0" b="190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597" cy="1909829"/>
                    </a:xfrm>
                    <a:prstGeom prst="rect">
                      <a:avLst/>
                    </a:prstGeom>
                    <a:noFill/>
                    <a:ln>
                      <a:noFill/>
                    </a:ln>
                  </pic:spPr>
                </pic:pic>
              </a:graphicData>
            </a:graphic>
          </wp:inline>
        </w:drawing>
      </w:r>
    </w:p>
    <w:p w14:paraId="52C51D8B" w14:textId="6F0B48F1" w:rsidR="00D25B6F" w:rsidRPr="00D25B6F" w:rsidRDefault="00FA18AC" w:rsidP="00D25B6F">
      <w:pPr>
        <w:spacing w:before="240" w:after="240" w:line="480" w:lineRule="auto"/>
        <w:ind w:left="720"/>
        <w:jc w:val="center"/>
        <w:rPr>
          <w:sz w:val="24"/>
          <w:szCs w:val="24"/>
        </w:rPr>
      </w:pPr>
      <w:r w:rsidRPr="00FA18AC">
        <w:rPr>
          <w:color w:val="000000"/>
          <w:sz w:val="24"/>
          <w:szCs w:val="24"/>
          <w:shd w:val="clear" w:color="auto" w:fill="FFFFFF"/>
        </w:rPr>
        <w:t> Gambar 4.10. Alur Proses Hapus Data</w:t>
      </w:r>
    </w:p>
    <w:p w14:paraId="07748612" w14:textId="27571892" w:rsidR="00DB4FB0" w:rsidRDefault="00DB4FB0" w:rsidP="00B51E15">
      <w:pPr>
        <w:spacing w:line="480" w:lineRule="auto"/>
        <w:ind w:left="720"/>
        <w:jc w:val="both"/>
        <w:rPr>
          <w:b/>
          <w:bCs/>
          <w:i/>
          <w:iCs/>
          <w:color w:val="000000"/>
          <w:sz w:val="26"/>
          <w:szCs w:val="26"/>
          <w:shd w:val="clear" w:color="auto" w:fill="FFFFFF"/>
        </w:rPr>
      </w:pPr>
      <w:r>
        <w:rPr>
          <w:b/>
          <w:bCs/>
          <w:color w:val="000000"/>
          <w:sz w:val="26"/>
          <w:szCs w:val="26"/>
          <w:shd w:val="clear" w:color="auto" w:fill="FFFFFF"/>
        </w:rPr>
        <w:t xml:space="preserve">4.3. Desain </w:t>
      </w:r>
      <w:r w:rsidRPr="00DB4FB0">
        <w:rPr>
          <w:b/>
          <w:bCs/>
          <w:i/>
          <w:iCs/>
          <w:color w:val="000000"/>
          <w:sz w:val="26"/>
          <w:szCs w:val="26"/>
          <w:shd w:val="clear" w:color="auto" w:fill="FFFFFF"/>
        </w:rPr>
        <w:t>User Interface</w:t>
      </w:r>
    </w:p>
    <w:p w14:paraId="22EA0748" w14:textId="6667B2B8" w:rsidR="00012B9D" w:rsidRPr="00012B9D" w:rsidRDefault="00012B9D" w:rsidP="00012B9D">
      <w:pPr>
        <w:pStyle w:val="NormalWeb"/>
        <w:spacing w:before="240" w:beforeAutospacing="0" w:after="240" w:afterAutospacing="0" w:line="480" w:lineRule="auto"/>
        <w:ind w:left="720" w:firstLine="720"/>
        <w:jc w:val="both"/>
      </w:pPr>
      <w:r>
        <w:rPr>
          <w:color w:val="000000"/>
          <w:shd w:val="clear" w:color="auto" w:fill="FFFFFF"/>
        </w:rPr>
        <w:t xml:space="preserve">Bagian ini menampilkan desain </w:t>
      </w:r>
      <w:r>
        <w:rPr>
          <w:i/>
          <w:iCs/>
          <w:color w:val="000000"/>
          <w:shd w:val="clear" w:color="auto" w:fill="FFFFFF"/>
        </w:rPr>
        <w:t>user interface</w:t>
      </w:r>
      <w:r>
        <w:rPr>
          <w:color w:val="000000"/>
          <w:shd w:val="clear" w:color="auto" w:fill="FFFFFF"/>
        </w:rPr>
        <w:t xml:space="preserve"> untuk semua halaman yang ada pada sistem. Desain dari masing-masing halaman beserta penjelasannya telah dijabarkan sebagai berikut: </w:t>
      </w:r>
    </w:p>
    <w:p w14:paraId="1717702B" w14:textId="77777777" w:rsidR="00012B9D" w:rsidRPr="00012B9D" w:rsidRDefault="00012B9D" w:rsidP="00012B9D">
      <w:pPr>
        <w:spacing w:before="240" w:after="240" w:line="480" w:lineRule="auto"/>
        <w:ind w:left="720"/>
        <w:jc w:val="both"/>
        <w:rPr>
          <w:sz w:val="24"/>
          <w:szCs w:val="24"/>
        </w:rPr>
      </w:pPr>
      <w:r w:rsidRPr="00012B9D">
        <w:rPr>
          <w:b/>
          <w:bCs/>
          <w:color w:val="000000"/>
          <w:sz w:val="24"/>
          <w:szCs w:val="24"/>
          <w:shd w:val="clear" w:color="auto" w:fill="FFFFFF"/>
        </w:rPr>
        <w:t xml:space="preserve">4.3.1. Halaman </w:t>
      </w:r>
      <w:r w:rsidRPr="00012B9D">
        <w:rPr>
          <w:b/>
          <w:bCs/>
          <w:i/>
          <w:iCs/>
          <w:color w:val="000000"/>
          <w:sz w:val="24"/>
          <w:szCs w:val="24"/>
          <w:shd w:val="clear" w:color="auto" w:fill="FFFFFF"/>
        </w:rPr>
        <w:t>Login</w:t>
      </w:r>
    </w:p>
    <w:p w14:paraId="7936CF8D" w14:textId="77777777" w:rsidR="00012B9D" w:rsidRPr="00012B9D" w:rsidRDefault="00012B9D" w:rsidP="00012B9D">
      <w:pPr>
        <w:spacing w:before="240" w:after="240" w:line="480" w:lineRule="auto"/>
        <w:ind w:left="720"/>
        <w:jc w:val="both"/>
        <w:rPr>
          <w:sz w:val="24"/>
          <w:szCs w:val="24"/>
        </w:rPr>
      </w:pPr>
      <w:r w:rsidRPr="00012B9D">
        <w:rPr>
          <w:color w:val="000000"/>
          <w:sz w:val="24"/>
          <w:szCs w:val="24"/>
          <w:shd w:val="clear" w:color="auto" w:fill="FFFFFF"/>
        </w:rPr>
        <w:t>        </w:t>
      </w:r>
      <w:r w:rsidRPr="00012B9D">
        <w:rPr>
          <w:color w:val="000000"/>
          <w:sz w:val="24"/>
          <w:szCs w:val="24"/>
          <w:shd w:val="clear" w:color="auto" w:fill="FFFFFF"/>
        </w:rPr>
        <w:tab/>
        <w:t xml:space="preserve">Halaman </w:t>
      </w:r>
      <w:r w:rsidRPr="00012B9D">
        <w:rPr>
          <w:i/>
          <w:iCs/>
          <w:color w:val="000000"/>
          <w:sz w:val="24"/>
          <w:szCs w:val="24"/>
          <w:shd w:val="clear" w:color="auto" w:fill="FFFFFF"/>
        </w:rPr>
        <w:t>login</w:t>
      </w:r>
      <w:r w:rsidRPr="00012B9D">
        <w:rPr>
          <w:color w:val="000000"/>
          <w:sz w:val="24"/>
          <w:szCs w:val="24"/>
          <w:shd w:val="clear" w:color="auto" w:fill="FFFFFF"/>
        </w:rPr>
        <w:t xml:space="preserve"> digunakan oleh pengguna untuk mengakses aplikasi dengan menginputkan nama dan </w:t>
      </w:r>
      <w:r w:rsidRPr="00012B9D">
        <w:rPr>
          <w:i/>
          <w:iCs/>
          <w:color w:val="000000"/>
          <w:sz w:val="24"/>
          <w:szCs w:val="24"/>
          <w:shd w:val="clear" w:color="auto" w:fill="FFFFFF"/>
        </w:rPr>
        <w:t>password</w:t>
      </w:r>
      <w:r w:rsidRPr="00012B9D">
        <w:rPr>
          <w:color w:val="000000"/>
          <w:sz w:val="24"/>
          <w:szCs w:val="24"/>
          <w:shd w:val="clear" w:color="auto" w:fill="FFFFFF"/>
        </w:rPr>
        <w:t xml:space="preserve">. Fitur ini menjamin keamanan data pengguna pada sistem. Desain halaman </w:t>
      </w:r>
      <w:r w:rsidRPr="00012B9D">
        <w:rPr>
          <w:i/>
          <w:iCs/>
          <w:color w:val="000000"/>
          <w:sz w:val="24"/>
          <w:szCs w:val="24"/>
          <w:shd w:val="clear" w:color="auto" w:fill="FFFFFF"/>
        </w:rPr>
        <w:t>login</w:t>
      </w:r>
      <w:r w:rsidRPr="00012B9D">
        <w:rPr>
          <w:color w:val="000000"/>
          <w:sz w:val="24"/>
          <w:szCs w:val="24"/>
          <w:shd w:val="clear" w:color="auto" w:fill="FFFFFF"/>
        </w:rPr>
        <w:t xml:space="preserve"> dapat dilihat pada gambar di bawah ini.</w:t>
      </w:r>
    </w:p>
    <w:p w14:paraId="46C53B53" w14:textId="00790EEB" w:rsidR="00012B9D" w:rsidRPr="00012B9D" w:rsidRDefault="00012B9D" w:rsidP="00012B9D">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22F6D189" wp14:editId="4457EDA1">
            <wp:extent cx="4556760" cy="2559623"/>
            <wp:effectExtent l="0" t="0" r="0" b="0"/>
            <wp:docPr id="49" name="Picture 5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8" descr="A screenshot of a login for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4191" cy="2569414"/>
                    </a:xfrm>
                    <a:prstGeom prst="rect">
                      <a:avLst/>
                    </a:prstGeom>
                    <a:noFill/>
                    <a:ln>
                      <a:noFill/>
                    </a:ln>
                  </pic:spPr>
                </pic:pic>
              </a:graphicData>
            </a:graphic>
          </wp:inline>
        </w:drawing>
      </w:r>
      <w:r>
        <w:rPr>
          <w:sz w:val="24"/>
          <w:szCs w:val="24"/>
        </w:rPr>
        <w:t xml:space="preserve">Gambar 4.11. Desain Halaman </w:t>
      </w:r>
      <w:r w:rsidRPr="00012B9D">
        <w:rPr>
          <w:i/>
          <w:iCs/>
          <w:sz w:val="24"/>
          <w:szCs w:val="24"/>
        </w:rPr>
        <w:t>Login</w:t>
      </w:r>
    </w:p>
    <w:p w14:paraId="6646BE15" w14:textId="77777777" w:rsidR="00012B9D" w:rsidRPr="00012B9D" w:rsidRDefault="00012B9D" w:rsidP="00012B9D">
      <w:pPr>
        <w:spacing w:before="240" w:after="240" w:line="480" w:lineRule="auto"/>
        <w:ind w:left="720"/>
        <w:jc w:val="both"/>
        <w:outlineLvl w:val="1"/>
        <w:rPr>
          <w:b/>
          <w:bCs/>
          <w:sz w:val="36"/>
          <w:szCs w:val="36"/>
        </w:rPr>
      </w:pPr>
      <w:r w:rsidRPr="00012B9D">
        <w:rPr>
          <w:b/>
          <w:bCs/>
          <w:color w:val="000000"/>
          <w:sz w:val="24"/>
          <w:szCs w:val="24"/>
          <w:shd w:val="clear" w:color="auto" w:fill="FFFFFF"/>
        </w:rPr>
        <w:t xml:space="preserve">4.3.2. Halaman </w:t>
      </w:r>
      <w:r w:rsidRPr="00012B9D">
        <w:rPr>
          <w:b/>
          <w:bCs/>
          <w:i/>
          <w:iCs/>
          <w:color w:val="000000"/>
          <w:sz w:val="24"/>
          <w:szCs w:val="24"/>
          <w:shd w:val="clear" w:color="auto" w:fill="FFFFFF"/>
        </w:rPr>
        <w:t>Home</w:t>
      </w:r>
    </w:p>
    <w:p w14:paraId="42F715CD" w14:textId="77777777" w:rsidR="00012B9D" w:rsidRPr="00012B9D" w:rsidRDefault="00012B9D" w:rsidP="00012B9D">
      <w:pPr>
        <w:spacing w:before="240" w:after="240" w:line="480" w:lineRule="auto"/>
        <w:ind w:left="720" w:firstLine="720"/>
        <w:jc w:val="both"/>
        <w:rPr>
          <w:sz w:val="24"/>
          <w:szCs w:val="24"/>
        </w:rPr>
      </w:pPr>
      <w:r w:rsidRPr="00012B9D">
        <w:rPr>
          <w:color w:val="000000"/>
          <w:sz w:val="24"/>
          <w:szCs w:val="24"/>
          <w:shd w:val="clear" w:color="auto" w:fill="FFFFFF"/>
        </w:rPr>
        <w:t xml:space="preserve">Halaman </w:t>
      </w:r>
      <w:r w:rsidRPr="00012B9D">
        <w:rPr>
          <w:i/>
          <w:iCs/>
          <w:color w:val="000000"/>
          <w:sz w:val="24"/>
          <w:szCs w:val="24"/>
          <w:shd w:val="clear" w:color="auto" w:fill="FFFFFF"/>
        </w:rPr>
        <w:t>home</w:t>
      </w:r>
      <w:r w:rsidRPr="00012B9D">
        <w:rPr>
          <w:color w:val="000000"/>
          <w:sz w:val="24"/>
          <w:szCs w:val="24"/>
          <w:shd w:val="clear" w:color="auto" w:fill="FFFFFF"/>
        </w:rPr>
        <w:t xml:space="preserve"> dapat diakses oleh pengguna setelah </w:t>
      </w:r>
      <w:r w:rsidRPr="00012B9D">
        <w:rPr>
          <w:i/>
          <w:iCs/>
          <w:color w:val="000000"/>
          <w:sz w:val="24"/>
          <w:szCs w:val="24"/>
          <w:shd w:val="clear" w:color="auto" w:fill="FFFFFF"/>
        </w:rPr>
        <w:t>login</w:t>
      </w:r>
      <w:r w:rsidRPr="00012B9D">
        <w:rPr>
          <w:color w:val="000000"/>
          <w:sz w:val="24"/>
          <w:szCs w:val="24"/>
          <w:shd w:val="clear" w:color="auto" w:fill="FFFFFF"/>
        </w:rPr>
        <w:t xml:space="preserve"> berhasil dilakukan. Halaman utama ini menyajikan informasi mengenai </w:t>
      </w:r>
      <w:r w:rsidRPr="00012B9D">
        <w:rPr>
          <w:i/>
          <w:iCs/>
          <w:color w:val="000000"/>
          <w:sz w:val="24"/>
          <w:szCs w:val="24"/>
          <w:shd w:val="clear" w:color="auto" w:fill="FFFFFF"/>
        </w:rPr>
        <w:t>inventory</w:t>
      </w:r>
      <w:r w:rsidRPr="00012B9D">
        <w:rPr>
          <w:color w:val="000000"/>
          <w:sz w:val="24"/>
          <w:szCs w:val="24"/>
          <w:shd w:val="clear" w:color="auto" w:fill="FFFFFF"/>
        </w:rPr>
        <w:t xml:space="preserve"> dan transaksi serta navigasi menuju halaman lainnya. </w:t>
      </w:r>
      <w:r w:rsidRPr="00012B9D">
        <w:rPr>
          <w:i/>
          <w:iCs/>
          <w:color w:val="000000"/>
          <w:sz w:val="24"/>
          <w:szCs w:val="24"/>
          <w:shd w:val="clear" w:color="auto" w:fill="FFFFFF"/>
        </w:rPr>
        <w:t xml:space="preserve">Admin </w:t>
      </w:r>
      <w:r w:rsidRPr="00012B9D">
        <w:rPr>
          <w:color w:val="000000"/>
          <w:sz w:val="24"/>
          <w:szCs w:val="24"/>
          <w:shd w:val="clear" w:color="auto" w:fill="FFFFFF"/>
        </w:rPr>
        <w:t xml:space="preserve">dapat melihat informasi jumlah total produk pada perusahaan, harga jual total semua barang, jumlah transaksi pembelian yang belum lunas, jumlah transaksi pembelian yang belum terkirim, jumlah transaksi penjualan yang belum lunas, serta jumlah transaksi penjualan yang belum terkirim. Di bawah semua informasi tersebut, terdapat </w:t>
      </w:r>
      <w:r w:rsidRPr="00012B9D">
        <w:rPr>
          <w:i/>
          <w:iCs/>
          <w:color w:val="000000"/>
          <w:sz w:val="24"/>
          <w:szCs w:val="24"/>
          <w:shd w:val="clear" w:color="auto" w:fill="FFFFFF"/>
        </w:rPr>
        <w:t>card inventory</w:t>
      </w:r>
      <w:r w:rsidRPr="00012B9D">
        <w:rPr>
          <w:color w:val="000000"/>
          <w:sz w:val="24"/>
          <w:szCs w:val="24"/>
          <w:shd w:val="clear" w:color="auto" w:fill="FFFFFF"/>
        </w:rPr>
        <w:t xml:space="preserve">, transaksi pembelian, dan transaksi penjualan. Jika </w:t>
      </w:r>
      <w:r w:rsidRPr="00012B9D">
        <w:rPr>
          <w:i/>
          <w:iCs/>
          <w:color w:val="000000"/>
          <w:sz w:val="24"/>
          <w:szCs w:val="24"/>
          <w:shd w:val="clear" w:color="auto" w:fill="FFFFFF"/>
        </w:rPr>
        <w:t xml:space="preserve">admin </w:t>
      </w:r>
      <w:r w:rsidRPr="00012B9D">
        <w:rPr>
          <w:color w:val="000000"/>
          <w:sz w:val="24"/>
          <w:szCs w:val="24"/>
          <w:shd w:val="clear" w:color="auto" w:fill="FFFFFF"/>
        </w:rPr>
        <w:t xml:space="preserve">menekan tombol “Manage” pada salah satu </w:t>
      </w:r>
      <w:r w:rsidRPr="00012B9D">
        <w:rPr>
          <w:i/>
          <w:iCs/>
          <w:color w:val="000000"/>
          <w:sz w:val="24"/>
          <w:szCs w:val="24"/>
          <w:shd w:val="clear" w:color="auto" w:fill="FFFFFF"/>
        </w:rPr>
        <w:t>card</w:t>
      </w:r>
      <w:r w:rsidRPr="00012B9D">
        <w:rPr>
          <w:color w:val="000000"/>
          <w:sz w:val="24"/>
          <w:szCs w:val="24"/>
          <w:shd w:val="clear" w:color="auto" w:fill="FFFFFF"/>
        </w:rPr>
        <w:t xml:space="preserve">, maka </w:t>
      </w:r>
      <w:r w:rsidRPr="00012B9D">
        <w:rPr>
          <w:i/>
          <w:iCs/>
          <w:color w:val="000000"/>
          <w:sz w:val="24"/>
          <w:szCs w:val="24"/>
          <w:shd w:val="clear" w:color="auto" w:fill="FFFFFF"/>
        </w:rPr>
        <w:t xml:space="preserve">admin </w:t>
      </w:r>
      <w:r w:rsidRPr="00012B9D">
        <w:rPr>
          <w:color w:val="000000"/>
          <w:sz w:val="24"/>
          <w:szCs w:val="24"/>
          <w:shd w:val="clear" w:color="auto" w:fill="FFFFFF"/>
        </w:rPr>
        <w:t xml:space="preserve">akan diarahkan menuju ke halaman tersebut. Desain dari halaman </w:t>
      </w:r>
      <w:r w:rsidRPr="00012B9D">
        <w:rPr>
          <w:i/>
          <w:iCs/>
          <w:color w:val="000000"/>
          <w:sz w:val="24"/>
          <w:szCs w:val="24"/>
          <w:shd w:val="clear" w:color="auto" w:fill="FFFFFF"/>
        </w:rPr>
        <w:t>home</w:t>
      </w:r>
      <w:r w:rsidRPr="00012B9D">
        <w:rPr>
          <w:color w:val="000000"/>
          <w:sz w:val="24"/>
          <w:szCs w:val="24"/>
          <w:shd w:val="clear" w:color="auto" w:fill="FFFFFF"/>
        </w:rPr>
        <w:t xml:space="preserve"> dapat dilihat pada gambar berikut ini.</w:t>
      </w:r>
    </w:p>
    <w:p w14:paraId="1C0C4213" w14:textId="77777777" w:rsidR="00012B9D" w:rsidRPr="00012B9D" w:rsidRDefault="00012B9D" w:rsidP="00012B9D">
      <w:pPr>
        <w:rPr>
          <w:sz w:val="24"/>
          <w:szCs w:val="24"/>
        </w:rPr>
      </w:pPr>
    </w:p>
    <w:p w14:paraId="1D4F9C42" w14:textId="2CFB31A0" w:rsidR="00012B9D" w:rsidRPr="00012B9D" w:rsidRDefault="00012B9D" w:rsidP="00012B9D">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0531CED0" wp14:editId="171CBBA9">
            <wp:extent cx="4572000" cy="2568968"/>
            <wp:effectExtent l="0" t="0" r="0" b="3175"/>
            <wp:docPr id="50"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7"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9714" cy="2578922"/>
                    </a:xfrm>
                    <a:prstGeom prst="rect">
                      <a:avLst/>
                    </a:prstGeom>
                    <a:noFill/>
                    <a:ln>
                      <a:noFill/>
                    </a:ln>
                  </pic:spPr>
                </pic:pic>
              </a:graphicData>
            </a:graphic>
          </wp:inline>
        </w:drawing>
      </w:r>
      <w:r>
        <w:rPr>
          <w:sz w:val="24"/>
          <w:szCs w:val="24"/>
        </w:rPr>
        <w:t xml:space="preserve">Gambar 4.12. Desain Halaman </w:t>
      </w:r>
      <w:r w:rsidRPr="00012B9D">
        <w:rPr>
          <w:i/>
          <w:iCs/>
          <w:sz w:val="24"/>
          <w:szCs w:val="24"/>
        </w:rPr>
        <w:t>Home</w:t>
      </w:r>
    </w:p>
    <w:p w14:paraId="7F2A741B" w14:textId="77777777" w:rsidR="00012B9D" w:rsidRPr="00012B9D" w:rsidRDefault="00012B9D" w:rsidP="00012B9D">
      <w:pPr>
        <w:spacing w:before="240" w:after="240" w:line="480" w:lineRule="auto"/>
        <w:ind w:left="720"/>
        <w:jc w:val="both"/>
        <w:outlineLvl w:val="1"/>
        <w:rPr>
          <w:b/>
          <w:bCs/>
          <w:sz w:val="36"/>
          <w:szCs w:val="36"/>
        </w:rPr>
      </w:pPr>
      <w:r w:rsidRPr="00012B9D">
        <w:rPr>
          <w:b/>
          <w:bCs/>
          <w:color w:val="000000"/>
          <w:sz w:val="24"/>
          <w:szCs w:val="24"/>
          <w:shd w:val="clear" w:color="auto" w:fill="FFFFFF"/>
        </w:rPr>
        <w:t xml:space="preserve">4.3.3. Halaman </w:t>
      </w:r>
      <w:r w:rsidRPr="00012B9D">
        <w:rPr>
          <w:b/>
          <w:bCs/>
          <w:i/>
          <w:iCs/>
          <w:color w:val="000000"/>
          <w:sz w:val="24"/>
          <w:szCs w:val="24"/>
          <w:shd w:val="clear" w:color="auto" w:fill="FFFFFF"/>
        </w:rPr>
        <w:t>Inventory</w:t>
      </w:r>
    </w:p>
    <w:p w14:paraId="1AB51EB4" w14:textId="77777777" w:rsidR="00012B9D" w:rsidRPr="00012B9D" w:rsidRDefault="00012B9D" w:rsidP="00012B9D">
      <w:pPr>
        <w:spacing w:before="240" w:after="240" w:line="480" w:lineRule="auto"/>
        <w:ind w:left="720"/>
        <w:jc w:val="both"/>
        <w:rPr>
          <w:sz w:val="24"/>
          <w:szCs w:val="24"/>
        </w:rPr>
      </w:pPr>
      <w:r w:rsidRPr="00012B9D">
        <w:rPr>
          <w:b/>
          <w:bCs/>
          <w:color w:val="000000"/>
          <w:sz w:val="24"/>
          <w:szCs w:val="24"/>
          <w:shd w:val="clear" w:color="auto" w:fill="FFFFFF"/>
        </w:rPr>
        <w:t>        </w:t>
      </w:r>
      <w:r w:rsidRPr="00012B9D">
        <w:rPr>
          <w:b/>
          <w:bCs/>
          <w:color w:val="000000"/>
          <w:sz w:val="24"/>
          <w:szCs w:val="24"/>
          <w:shd w:val="clear" w:color="auto" w:fill="FFFFFF"/>
        </w:rPr>
        <w:tab/>
      </w:r>
      <w:r w:rsidRPr="00012B9D">
        <w:rPr>
          <w:color w:val="000000"/>
          <w:sz w:val="24"/>
          <w:szCs w:val="24"/>
          <w:shd w:val="clear" w:color="auto" w:fill="FFFFFF"/>
        </w:rPr>
        <w:t xml:space="preserve">Halaman ini menampilkan kumpulan data barang yang tersedia pada semua gudang perusahaan. Pengguna dapat memantau serta melakukan stok opname barang pada suatu gudang secara langsung. Desain dari halaman </w:t>
      </w:r>
      <w:r w:rsidRPr="00012B9D">
        <w:rPr>
          <w:i/>
          <w:iCs/>
          <w:color w:val="000000"/>
          <w:sz w:val="24"/>
          <w:szCs w:val="24"/>
          <w:shd w:val="clear" w:color="auto" w:fill="FFFFFF"/>
        </w:rPr>
        <w:t>inventory</w:t>
      </w:r>
      <w:r w:rsidRPr="00012B9D">
        <w:rPr>
          <w:color w:val="000000"/>
          <w:sz w:val="24"/>
          <w:szCs w:val="24"/>
          <w:shd w:val="clear" w:color="auto" w:fill="FFFFFF"/>
        </w:rPr>
        <w:t xml:space="preserve"> dapat dilihat pada gambar di bawah ini.</w:t>
      </w:r>
    </w:p>
    <w:p w14:paraId="3167B2A3" w14:textId="7E0B8BDB" w:rsidR="00012B9D" w:rsidRPr="00012B9D" w:rsidRDefault="00012B9D" w:rsidP="00012B9D">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0A59FA83" wp14:editId="09AB9917">
            <wp:extent cx="4579620" cy="2571239"/>
            <wp:effectExtent l="0" t="0" r="0" b="635"/>
            <wp:docPr id="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9935" cy="2577030"/>
                    </a:xfrm>
                    <a:prstGeom prst="rect">
                      <a:avLst/>
                    </a:prstGeom>
                    <a:noFill/>
                    <a:ln>
                      <a:noFill/>
                    </a:ln>
                  </pic:spPr>
                </pic:pic>
              </a:graphicData>
            </a:graphic>
          </wp:inline>
        </w:drawing>
      </w:r>
      <w:r>
        <w:rPr>
          <w:sz w:val="24"/>
          <w:szCs w:val="24"/>
        </w:rPr>
        <w:t xml:space="preserve">Gambar 4.13. Desain Halaman </w:t>
      </w:r>
      <w:r w:rsidRPr="00012B9D">
        <w:rPr>
          <w:i/>
          <w:iCs/>
          <w:sz w:val="24"/>
          <w:szCs w:val="24"/>
        </w:rPr>
        <w:t>Inventory</w:t>
      </w:r>
    </w:p>
    <w:p w14:paraId="25D624D2" w14:textId="77777777" w:rsidR="00012B9D" w:rsidRPr="00012B9D" w:rsidRDefault="00012B9D" w:rsidP="00012B9D">
      <w:pPr>
        <w:spacing w:before="240" w:after="240" w:line="480" w:lineRule="auto"/>
        <w:ind w:left="720"/>
        <w:jc w:val="both"/>
        <w:outlineLvl w:val="1"/>
        <w:rPr>
          <w:b/>
          <w:bCs/>
          <w:sz w:val="36"/>
          <w:szCs w:val="36"/>
        </w:rPr>
      </w:pPr>
      <w:r w:rsidRPr="00012B9D">
        <w:rPr>
          <w:b/>
          <w:bCs/>
          <w:color w:val="000000"/>
          <w:sz w:val="24"/>
          <w:szCs w:val="24"/>
          <w:shd w:val="clear" w:color="auto" w:fill="FFFFFF"/>
        </w:rPr>
        <w:t>4.3.4. Halaman Transaksi Pembelian</w:t>
      </w:r>
    </w:p>
    <w:p w14:paraId="234F5FFC" w14:textId="77777777" w:rsidR="00012B9D" w:rsidRPr="00012B9D" w:rsidRDefault="00012B9D" w:rsidP="00012B9D">
      <w:pPr>
        <w:spacing w:before="240" w:after="240" w:line="480" w:lineRule="auto"/>
        <w:ind w:left="720"/>
        <w:jc w:val="both"/>
        <w:rPr>
          <w:sz w:val="24"/>
          <w:szCs w:val="24"/>
        </w:rPr>
      </w:pPr>
      <w:r w:rsidRPr="00012B9D">
        <w:rPr>
          <w:b/>
          <w:bCs/>
          <w:color w:val="000000"/>
          <w:sz w:val="24"/>
          <w:szCs w:val="24"/>
          <w:shd w:val="clear" w:color="auto" w:fill="FFFFFF"/>
        </w:rPr>
        <w:t>        </w:t>
      </w:r>
      <w:r w:rsidRPr="00012B9D">
        <w:rPr>
          <w:b/>
          <w:bCs/>
          <w:color w:val="000000"/>
          <w:sz w:val="24"/>
          <w:szCs w:val="24"/>
          <w:shd w:val="clear" w:color="auto" w:fill="FFFFFF"/>
        </w:rPr>
        <w:tab/>
      </w:r>
      <w:r w:rsidRPr="00012B9D">
        <w:rPr>
          <w:color w:val="000000"/>
          <w:sz w:val="24"/>
          <w:szCs w:val="24"/>
          <w:shd w:val="clear" w:color="auto" w:fill="FFFFFF"/>
        </w:rPr>
        <w:t xml:space="preserve">Halaman ini menampilkan daftar transaksi pembelian barang dari </w:t>
      </w:r>
      <w:r w:rsidRPr="00012B9D">
        <w:rPr>
          <w:i/>
          <w:iCs/>
          <w:color w:val="000000"/>
          <w:sz w:val="24"/>
          <w:szCs w:val="24"/>
          <w:shd w:val="clear" w:color="auto" w:fill="FFFFFF"/>
        </w:rPr>
        <w:t>supplier</w:t>
      </w:r>
      <w:r w:rsidRPr="00012B9D">
        <w:rPr>
          <w:color w:val="000000"/>
          <w:sz w:val="24"/>
          <w:szCs w:val="24"/>
          <w:shd w:val="clear" w:color="auto" w:fill="FFFFFF"/>
        </w:rPr>
        <w:t xml:space="preserve">. Pengguna dapat mengakses fitur tambah transaksi melalui tombol “Tambah Transaksi” dan fitur </w:t>
      </w:r>
      <w:r w:rsidRPr="00012B9D">
        <w:rPr>
          <w:i/>
          <w:iCs/>
          <w:color w:val="000000"/>
          <w:sz w:val="24"/>
          <w:szCs w:val="24"/>
          <w:shd w:val="clear" w:color="auto" w:fill="FFFFFF"/>
        </w:rPr>
        <w:t xml:space="preserve">filter </w:t>
      </w:r>
      <w:r w:rsidRPr="00012B9D">
        <w:rPr>
          <w:color w:val="000000"/>
          <w:sz w:val="24"/>
          <w:szCs w:val="24"/>
          <w:shd w:val="clear" w:color="auto" w:fill="FFFFFF"/>
        </w:rPr>
        <w:t xml:space="preserve">tabel transaksi berdasarkan tanggal dimulainya transaksi. Tombol “All Dates” berguna untuk menampilkan semua transaksi tanpa </w:t>
      </w:r>
      <w:r w:rsidRPr="00012B9D">
        <w:rPr>
          <w:i/>
          <w:iCs/>
          <w:color w:val="000000"/>
          <w:sz w:val="24"/>
          <w:szCs w:val="24"/>
          <w:shd w:val="clear" w:color="auto" w:fill="FFFFFF"/>
        </w:rPr>
        <w:t xml:space="preserve">filter </w:t>
      </w:r>
      <w:r w:rsidRPr="00012B9D">
        <w:rPr>
          <w:color w:val="000000"/>
          <w:sz w:val="24"/>
          <w:szCs w:val="24"/>
          <w:shd w:val="clear" w:color="auto" w:fill="FFFFFF"/>
        </w:rPr>
        <w:t xml:space="preserve">tanggal. Kemudian terdapat fitur ubah status pembayaran melalui tombol “Belum Lunas” dan fitur ubah status pengiriman melalui tombol “Belum Terkirim” dari suatu transaksi. Pada kolom detail nota ditampilkan tombol “Details” untuk menampilkan halaman </w:t>
      </w:r>
      <w:r w:rsidRPr="00012B9D">
        <w:rPr>
          <w:i/>
          <w:iCs/>
          <w:color w:val="000000"/>
          <w:sz w:val="24"/>
          <w:szCs w:val="24"/>
          <w:shd w:val="clear" w:color="auto" w:fill="FFFFFF"/>
        </w:rPr>
        <w:t xml:space="preserve">detail </w:t>
      </w:r>
      <w:r w:rsidRPr="00012B9D">
        <w:rPr>
          <w:color w:val="000000"/>
          <w:sz w:val="24"/>
          <w:szCs w:val="24"/>
          <w:shd w:val="clear" w:color="auto" w:fill="FFFFFF"/>
        </w:rPr>
        <w:t xml:space="preserve">pembelian yang berisikan informasi barang yang dibeli pada suatu transaksi. Tombol “Lihat Faktur” digunakan untuk menampilkan faktur beli dalam bentuk PDF. Kemudian terdapat tombol “Delete” yang </w:t>
      </w:r>
      <w:r w:rsidRPr="00012B9D">
        <w:rPr>
          <w:color w:val="000000"/>
          <w:sz w:val="24"/>
          <w:szCs w:val="24"/>
          <w:shd w:val="clear" w:color="auto" w:fill="FFFFFF"/>
        </w:rPr>
        <w:lastRenderedPageBreak/>
        <w:t>digunakan untuk menghapus data transaksi. Desain dari halaman ini dapat dilihat pada gambar di bawah ini.</w:t>
      </w:r>
    </w:p>
    <w:p w14:paraId="37221C44" w14:textId="6E4EAEAC" w:rsidR="00012B9D" w:rsidRPr="00012B9D" w:rsidRDefault="00012B9D" w:rsidP="00012B9D">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drawing>
          <wp:inline distT="0" distB="0" distL="0" distR="0" wp14:anchorId="57EB3A1A" wp14:editId="680E5A50">
            <wp:extent cx="4587240" cy="2562704"/>
            <wp:effectExtent l="0" t="0" r="3810" b="9525"/>
            <wp:docPr id="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2984" cy="2571500"/>
                    </a:xfrm>
                    <a:prstGeom prst="rect">
                      <a:avLst/>
                    </a:prstGeom>
                    <a:noFill/>
                    <a:ln>
                      <a:noFill/>
                    </a:ln>
                  </pic:spPr>
                </pic:pic>
              </a:graphicData>
            </a:graphic>
          </wp:inline>
        </w:drawing>
      </w:r>
      <w:r>
        <w:rPr>
          <w:sz w:val="24"/>
          <w:szCs w:val="24"/>
        </w:rPr>
        <w:t>Gambar 4.14. Desain Halaman Transaksi Pembelian</w:t>
      </w:r>
    </w:p>
    <w:p w14:paraId="3945519E" w14:textId="77777777" w:rsidR="00012B9D" w:rsidRPr="00012B9D" w:rsidRDefault="00012B9D" w:rsidP="00012B9D">
      <w:pPr>
        <w:spacing w:before="240" w:after="240" w:line="480" w:lineRule="auto"/>
        <w:ind w:left="720"/>
        <w:jc w:val="both"/>
        <w:outlineLvl w:val="1"/>
        <w:rPr>
          <w:b/>
          <w:bCs/>
          <w:sz w:val="36"/>
          <w:szCs w:val="36"/>
        </w:rPr>
      </w:pPr>
      <w:r w:rsidRPr="00012B9D">
        <w:rPr>
          <w:b/>
          <w:bCs/>
          <w:color w:val="000000"/>
          <w:sz w:val="24"/>
          <w:szCs w:val="24"/>
          <w:shd w:val="clear" w:color="auto" w:fill="FFFFFF"/>
        </w:rPr>
        <w:t xml:space="preserve">4.3.5. Halaman </w:t>
      </w:r>
      <w:r w:rsidRPr="00012B9D">
        <w:rPr>
          <w:b/>
          <w:bCs/>
          <w:i/>
          <w:iCs/>
          <w:color w:val="000000"/>
          <w:sz w:val="24"/>
          <w:szCs w:val="24"/>
          <w:shd w:val="clear" w:color="auto" w:fill="FFFFFF"/>
        </w:rPr>
        <w:t>Detail</w:t>
      </w:r>
      <w:r w:rsidRPr="00012B9D">
        <w:rPr>
          <w:b/>
          <w:bCs/>
          <w:color w:val="000000"/>
          <w:sz w:val="24"/>
          <w:szCs w:val="24"/>
          <w:shd w:val="clear" w:color="auto" w:fill="FFFFFF"/>
        </w:rPr>
        <w:t xml:space="preserve"> Transaksi Pembelian</w:t>
      </w:r>
    </w:p>
    <w:p w14:paraId="3358FA62" w14:textId="77777777" w:rsidR="00012B9D" w:rsidRPr="00012B9D" w:rsidRDefault="00012B9D" w:rsidP="00012B9D">
      <w:pPr>
        <w:spacing w:before="240" w:after="240" w:line="480" w:lineRule="auto"/>
        <w:ind w:left="720"/>
        <w:jc w:val="both"/>
        <w:rPr>
          <w:sz w:val="24"/>
          <w:szCs w:val="24"/>
        </w:rPr>
      </w:pPr>
      <w:r w:rsidRPr="00012B9D">
        <w:rPr>
          <w:b/>
          <w:bCs/>
          <w:color w:val="000000"/>
          <w:sz w:val="24"/>
          <w:szCs w:val="24"/>
          <w:shd w:val="clear" w:color="auto" w:fill="FFFFFF"/>
        </w:rPr>
        <w:t>        </w:t>
      </w:r>
      <w:r w:rsidRPr="00012B9D">
        <w:rPr>
          <w:b/>
          <w:bCs/>
          <w:color w:val="000000"/>
          <w:sz w:val="24"/>
          <w:szCs w:val="24"/>
          <w:shd w:val="clear" w:color="auto" w:fill="FFFFFF"/>
        </w:rPr>
        <w:tab/>
      </w:r>
      <w:r w:rsidRPr="00012B9D">
        <w:rPr>
          <w:color w:val="000000"/>
          <w:sz w:val="24"/>
          <w:szCs w:val="24"/>
          <w:shd w:val="clear" w:color="auto" w:fill="FFFFFF"/>
        </w:rPr>
        <w:t xml:space="preserve">Halaman ini menampilkan data </w:t>
      </w:r>
      <w:r w:rsidRPr="00012B9D">
        <w:rPr>
          <w:i/>
          <w:iCs/>
          <w:color w:val="000000"/>
          <w:sz w:val="24"/>
          <w:szCs w:val="24"/>
          <w:shd w:val="clear" w:color="auto" w:fill="FFFFFF"/>
        </w:rPr>
        <w:t>detail</w:t>
      </w:r>
      <w:r w:rsidRPr="00012B9D">
        <w:rPr>
          <w:color w:val="000000"/>
          <w:sz w:val="24"/>
          <w:szCs w:val="24"/>
          <w:shd w:val="clear" w:color="auto" w:fill="FFFFFF"/>
        </w:rPr>
        <w:t xml:space="preserve"> dari sebuah transaksi pembelian. Data-data yang ditampilkan terdiri dari kode barang, nama barang, kuantitas pembelian, satuan barang, harga per unit, dan harga total. Desain dari halaman </w:t>
      </w:r>
      <w:r w:rsidRPr="00012B9D">
        <w:rPr>
          <w:i/>
          <w:iCs/>
          <w:color w:val="000000"/>
          <w:sz w:val="24"/>
          <w:szCs w:val="24"/>
          <w:shd w:val="clear" w:color="auto" w:fill="FFFFFF"/>
        </w:rPr>
        <w:t xml:space="preserve">detail </w:t>
      </w:r>
      <w:r w:rsidRPr="00012B9D">
        <w:rPr>
          <w:color w:val="000000"/>
          <w:sz w:val="24"/>
          <w:szCs w:val="24"/>
          <w:shd w:val="clear" w:color="auto" w:fill="FFFFFF"/>
        </w:rPr>
        <w:t>transaksi pembelian dapat dilihat pada gambar di bawah ini.</w:t>
      </w:r>
    </w:p>
    <w:p w14:paraId="778A4F39" w14:textId="35EBFE80" w:rsidR="00012B9D" w:rsidRPr="00012B9D" w:rsidRDefault="00012B9D" w:rsidP="00012B9D">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684DFE0C" wp14:editId="47F04831">
            <wp:extent cx="4549140" cy="2554909"/>
            <wp:effectExtent l="0" t="0" r="3810" b="0"/>
            <wp:docPr id="53"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4"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4512" cy="2563542"/>
                    </a:xfrm>
                    <a:prstGeom prst="rect">
                      <a:avLst/>
                    </a:prstGeom>
                    <a:noFill/>
                    <a:ln>
                      <a:noFill/>
                    </a:ln>
                  </pic:spPr>
                </pic:pic>
              </a:graphicData>
            </a:graphic>
          </wp:inline>
        </w:drawing>
      </w:r>
      <w:r>
        <w:rPr>
          <w:sz w:val="24"/>
          <w:szCs w:val="24"/>
        </w:rPr>
        <w:t xml:space="preserve">Gambar 4.15. Desain Halaman </w:t>
      </w:r>
      <w:r w:rsidRPr="00012B9D">
        <w:rPr>
          <w:i/>
          <w:iCs/>
          <w:sz w:val="24"/>
          <w:szCs w:val="24"/>
        </w:rPr>
        <w:t>Detail</w:t>
      </w:r>
      <w:r>
        <w:rPr>
          <w:sz w:val="24"/>
          <w:szCs w:val="24"/>
        </w:rPr>
        <w:t xml:space="preserve"> Transaksi Pembelian</w:t>
      </w:r>
    </w:p>
    <w:p w14:paraId="0E72597F" w14:textId="77777777" w:rsidR="00012B9D" w:rsidRPr="00012B9D" w:rsidRDefault="00012B9D" w:rsidP="00012B9D">
      <w:pPr>
        <w:spacing w:before="240" w:after="240" w:line="480" w:lineRule="auto"/>
        <w:ind w:left="720"/>
        <w:jc w:val="both"/>
        <w:outlineLvl w:val="1"/>
        <w:rPr>
          <w:b/>
          <w:bCs/>
          <w:sz w:val="36"/>
          <w:szCs w:val="36"/>
        </w:rPr>
      </w:pPr>
      <w:r w:rsidRPr="00012B9D">
        <w:rPr>
          <w:b/>
          <w:bCs/>
          <w:color w:val="000000"/>
          <w:sz w:val="24"/>
          <w:szCs w:val="24"/>
          <w:shd w:val="clear" w:color="auto" w:fill="FFFFFF"/>
        </w:rPr>
        <w:t>4.3.6. Halaman Tambah Transaksi Pembelian</w:t>
      </w:r>
    </w:p>
    <w:p w14:paraId="53E01BA0" w14:textId="77777777" w:rsidR="00012B9D" w:rsidRPr="00012B9D" w:rsidRDefault="00012B9D" w:rsidP="00012B9D">
      <w:pPr>
        <w:spacing w:before="240" w:after="240" w:line="480" w:lineRule="auto"/>
        <w:ind w:left="720"/>
        <w:jc w:val="both"/>
        <w:rPr>
          <w:sz w:val="24"/>
          <w:szCs w:val="24"/>
        </w:rPr>
      </w:pPr>
      <w:r w:rsidRPr="00012B9D">
        <w:rPr>
          <w:b/>
          <w:bCs/>
          <w:color w:val="000000"/>
          <w:sz w:val="24"/>
          <w:szCs w:val="24"/>
          <w:shd w:val="clear" w:color="auto" w:fill="FFFFFF"/>
        </w:rPr>
        <w:t>        </w:t>
      </w:r>
      <w:r w:rsidRPr="00012B9D">
        <w:rPr>
          <w:b/>
          <w:bCs/>
          <w:color w:val="000000"/>
          <w:sz w:val="24"/>
          <w:szCs w:val="24"/>
          <w:shd w:val="clear" w:color="auto" w:fill="FFFFFF"/>
        </w:rPr>
        <w:tab/>
      </w:r>
      <w:r w:rsidRPr="00012B9D">
        <w:rPr>
          <w:color w:val="000000"/>
          <w:sz w:val="24"/>
          <w:szCs w:val="24"/>
          <w:shd w:val="clear" w:color="auto" w:fill="FFFFFF"/>
        </w:rPr>
        <w:t xml:space="preserve">Halaman ini digunakan untuk melakukan proses penambahan data transaksi pembelian. Pengguna dapat mengisi data tanggal, </w:t>
      </w:r>
      <w:r w:rsidRPr="00012B9D">
        <w:rPr>
          <w:i/>
          <w:iCs/>
          <w:color w:val="000000"/>
          <w:sz w:val="24"/>
          <w:szCs w:val="24"/>
          <w:shd w:val="clear" w:color="auto" w:fill="FFFFFF"/>
        </w:rPr>
        <w:t>supplier</w:t>
      </w:r>
      <w:r w:rsidRPr="00012B9D">
        <w:rPr>
          <w:color w:val="000000"/>
          <w:sz w:val="24"/>
          <w:szCs w:val="24"/>
          <w:shd w:val="clear" w:color="auto" w:fill="FFFFFF"/>
        </w:rPr>
        <w:t xml:space="preserve">, dan persentase pajak pertambahan nilai atau PPN. </w:t>
      </w:r>
      <w:r w:rsidRPr="00012B9D">
        <w:rPr>
          <w:i/>
          <w:iCs/>
          <w:color w:val="000000"/>
          <w:sz w:val="24"/>
          <w:szCs w:val="24"/>
          <w:shd w:val="clear" w:color="auto" w:fill="FFFFFF"/>
        </w:rPr>
        <w:t xml:space="preserve">Detail </w:t>
      </w:r>
      <w:r w:rsidRPr="00012B9D">
        <w:rPr>
          <w:color w:val="000000"/>
          <w:sz w:val="24"/>
          <w:szCs w:val="24"/>
          <w:shd w:val="clear" w:color="auto" w:fill="FFFFFF"/>
        </w:rPr>
        <w:t>berupa informasi barang yang dibeli juga dapat ditambahkan pada halaman ini. Jika pengguna menekan tombol “Tambah Barang”, maka sistem akan menambahkan baris tabel baru agar pengguna dapat menginputkan informasi barang berikutnya. Desain dari halaman tambah transaksi pembelian dapat dilihat pada gambar di bawah ini.</w:t>
      </w:r>
    </w:p>
    <w:p w14:paraId="5790B5B2" w14:textId="43EC7E17" w:rsidR="00012B9D" w:rsidRPr="00012B9D" w:rsidRDefault="00012B9D" w:rsidP="00012B9D">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18CA26D2" wp14:editId="2C5B5C4A">
            <wp:extent cx="4549140" cy="2551037"/>
            <wp:effectExtent l="0" t="0" r="3810" b="1905"/>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2047" cy="2558275"/>
                    </a:xfrm>
                    <a:prstGeom prst="rect">
                      <a:avLst/>
                    </a:prstGeom>
                    <a:noFill/>
                    <a:ln>
                      <a:noFill/>
                    </a:ln>
                  </pic:spPr>
                </pic:pic>
              </a:graphicData>
            </a:graphic>
          </wp:inline>
        </w:drawing>
      </w:r>
      <w:r>
        <w:rPr>
          <w:sz w:val="24"/>
          <w:szCs w:val="24"/>
        </w:rPr>
        <w:t>Gambar 4.16. Desain Halaman Tambah Transaksi Pembelian</w:t>
      </w:r>
    </w:p>
    <w:p w14:paraId="78C14478" w14:textId="77777777" w:rsidR="00012B9D" w:rsidRPr="00012B9D" w:rsidRDefault="00012B9D" w:rsidP="00012B9D">
      <w:pPr>
        <w:spacing w:before="240" w:after="240" w:line="480" w:lineRule="auto"/>
        <w:ind w:left="720"/>
        <w:jc w:val="both"/>
        <w:outlineLvl w:val="1"/>
        <w:rPr>
          <w:b/>
          <w:bCs/>
          <w:sz w:val="36"/>
          <w:szCs w:val="36"/>
        </w:rPr>
      </w:pPr>
      <w:r w:rsidRPr="00012B9D">
        <w:rPr>
          <w:b/>
          <w:bCs/>
          <w:color w:val="000000"/>
          <w:sz w:val="24"/>
          <w:szCs w:val="24"/>
          <w:shd w:val="clear" w:color="auto" w:fill="FFFFFF"/>
        </w:rPr>
        <w:t>4.3.7. Halaman Transaksi Penjualan</w:t>
      </w:r>
    </w:p>
    <w:p w14:paraId="296CB51E" w14:textId="77777777" w:rsidR="00012B9D" w:rsidRPr="00012B9D" w:rsidRDefault="00012B9D" w:rsidP="00012B9D">
      <w:pPr>
        <w:spacing w:before="240" w:after="240" w:line="480" w:lineRule="auto"/>
        <w:ind w:left="720"/>
        <w:jc w:val="both"/>
        <w:rPr>
          <w:sz w:val="24"/>
          <w:szCs w:val="24"/>
        </w:rPr>
      </w:pPr>
      <w:r w:rsidRPr="00012B9D">
        <w:rPr>
          <w:color w:val="000000"/>
          <w:sz w:val="24"/>
          <w:szCs w:val="24"/>
          <w:shd w:val="clear" w:color="auto" w:fill="FFFFFF"/>
        </w:rPr>
        <w:t>        </w:t>
      </w:r>
      <w:r w:rsidRPr="00012B9D">
        <w:rPr>
          <w:color w:val="000000"/>
          <w:sz w:val="24"/>
          <w:szCs w:val="24"/>
          <w:shd w:val="clear" w:color="auto" w:fill="FFFFFF"/>
        </w:rPr>
        <w:tab/>
        <w:t xml:space="preserve">Halaman ini menampilkan daftar transaksi penjualan ke </w:t>
      </w:r>
      <w:r w:rsidRPr="00012B9D">
        <w:rPr>
          <w:i/>
          <w:iCs/>
          <w:color w:val="000000"/>
          <w:sz w:val="24"/>
          <w:szCs w:val="24"/>
          <w:shd w:val="clear" w:color="auto" w:fill="FFFFFF"/>
        </w:rPr>
        <w:t>customer</w:t>
      </w:r>
      <w:r w:rsidRPr="00012B9D">
        <w:rPr>
          <w:color w:val="000000"/>
          <w:sz w:val="24"/>
          <w:szCs w:val="24"/>
          <w:shd w:val="clear" w:color="auto" w:fill="FFFFFF"/>
        </w:rPr>
        <w:t xml:space="preserve">. Pengguna dapat mengakses fitur tambah transaksi melalui tombol “Tambah Transaksi”, fitur </w:t>
      </w:r>
      <w:r w:rsidRPr="00012B9D">
        <w:rPr>
          <w:i/>
          <w:iCs/>
          <w:color w:val="000000"/>
          <w:sz w:val="24"/>
          <w:szCs w:val="24"/>
          <w:shd w:val="clear" w:color="auto" w:fill="FFFFFF"/>
        </w:rPr>
        <w:t xml:space="preserve">filter </w:t>
      </w:r>
      <w:r w:rsidRPr="00012B9D">
        <w:rPr>
          <w:color w:val="000000"/>
          <w:sz w:val="24"/>
          <w:szCs w:val="24"/>
          <w:shd w:val="clear" w:color="auto" w:fill="FFFFFF"/>
        </w:rPr>
        <w:t xml:space="preserve">berdasarkan tanggal, fitur ubah status pembayaran yang dapat diakses melalui tombol “Belum Lunas” dan fitur ubah status pengiriman melalui tombol “Belum Terkirim” dari suatu transaksi, menampilkan data </w:t>
      </w:r>
      <w:r w:rsidRPr="00012B9D">
        <w:rPr>
          <w:i/>
          <w:iCs/>
          <w:color w:val="000000"/>
          <w:sz w:val="24"/>
          <w:szCs w:val="24"/>
          <w:shd w:val="clear" w:color="auto" w:fill="FFFFFF"/>
        </w:rPr>
        <w:t xml:space="preserve">detail </w:t>
      </w:r>
      <w:r w:rsidRPr="00012B9D">
        <w:rPr>
          <w:color w:val="000000"/>
          <w:sz w:val="24"/>
          <w:szCs w:val="24"/>
          <w:shd w:val="clear" w:color="auto" w:fill="FFFFFF"/>
        </w:rPr>
        <w:t xml:space="preserve">nota melalui tombol “Details”, serta menampilkan </w:t>
      </w:r>
      <w:r w:rsidRPr="00012B9D">
        <w:rPr>
          <w:i/>
          <w:iCs/>
          <w:color w:val="000000"/>
          <w:sz w:val="24"/>
          <w:szCs w:val="24"/>
          <w:shd w:val="clear" w:color="auto" w:fill="FFFFFF"/>
        </w:rPr>
        <w:t xml:space="preserve">invoice </w:t>
      </w:r>
      <w:r w:rsidRPr="00012B9D">
        <w:rPr>
          <w:color w:val="000000"/>
          <w:sz w:val="24"/>
          <w:szCs w:val="24"/>
          <w:shd w:val="clear" w:color="auto" w:fill="FFFFFF"/>
        </w:rPr>
        <w:t>melalui tombol “Lihat Invoice”. Desain dari halaman transaksi penjualan dapat dilihat pada gambar berikut ini.</w:t>
      </w:r>
    </w:p>
    <w:p w14:paraId="4A6D0DC0" w14:textId="6C54FCA5" w:rsidR="00012B9D" w:rsidRPr="00012B9D" w:rsidRDefault="00012B9D" w:rsidP="00012B9D">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1A714271" wp14:editId="79A0E418">
            <wp:extent cx="4549140" cy="2554126"/>
            <wp:effectExtent l="0" t="0" r="381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4571" cy="2562790"/>
                    </a:xfrm>
                    <a:prstGeom prst="rect">
                      <a:avLst/>
                    </a:prstGeom>
                    <a:noFill/>
                    <a:ln>
                      <a:noFill/>
                    </a:ln>
                  </pic:spPr>
                </pic:pic>
              </a:graphicData>
            </a:graphic>
          </wp:inline>
        </w:drawing>
      </w:r>
      <w:r>
        <w:rPr>
          <w:sz w:val="24"/>
          <w:szCs w:val="24"/>
        </w:rPr>
        <w:t>Gambar 4.17. Desain Halaman Transaksi Penjualan</w:t>
      </w:r>
    </w:p>
    <w:p w14:paraId="4A7F1CC3" w14:textId="77777777" w:rsidR="00012B9D" w:rsidRPr="00012B9D" w:rsidRDefault="00012B9D" w:rsidP="00012B9D">
      <w:pPr>
        <w:spacing w:before="240" w:after="240" w:line="480" w:lineRule="auto"/>
        <w:ind w:left="720"/>
        <w:jc w:val="both"/>
        <w:outlineLvl w:val="1"/>
        <w:rPr>
          <w:b/>
          <w:bCs/>
          <w:sz w:val="36"/>
          <w:szCs w:val="36"/>
        </w:rPr>
      </w:pPr>
      <w:r w:rsidRPr="00012B9D">
        <w:rPr>
          <w:b/>
          <w:bCs/>
          <w:color w:val="000000"/>
          <w:sz w:val="24"/>
          <w:szCs w:val="24"/>
          <w:shd w:val="clear" w:color="auto" w:fill="FFFFFF"/>
        </w:rPr>
        <w:t xml:space="preserve">4.3.8. Halaman </w:t>
      </w:r>
      <w:r w:rsidRPr="00012B9D">
        <w:rPr>
          <w:b/>
          <w:bCs/>
          <w:i/>
          <w:iCs/>
          <w:color w:val="000000"/>
          <w:sz w:val="24"/>
          <w:szCs w:val="24"/>
          <w:shd w:val="clear" w:color="auto" w:fill="FFFFFF"/>
        </w:rPr>
        <w:t>Detail</w:t>
      </w:r>
      <w:r w:rsidRPr="00012B9D">
        <w:rPr>
          <w:b/>
          <w:bCs/>
          <w:color w:val="000000"/>
          <w:sz w:val="24"/>
          <w:szCs w:val="24"/>
          <w:shd w:val="clear" w:color="auto" w:fill="FFFFFF"/>
        </w:rPr>
        <w:t xml:space="preserve"> Transaksi Penjualan</w:t>
      </w:r>
    </w:p>
    <w:p w14:paraId="097F43DA" w14:textId="77777777" w:rsidR="00012B9D" w:rsidRPr="00012B9D" w:rsidRDefault="00012B9D" w:rsidP="00012B9D">
      <w:pPr>
        <w:spacing w:before="240" w:after="240" w:line="480" w:lineRule="auto"/>
        <w:ind w:left="720"/>
        <w:jc w:val="both"/>
        <w:rPr>
          <w:sz w:val="24"/>
          <w:szCs w:val="24"/>
        </w:rPr>
      </w:pPr>
      <w:r w:rsidRPr="00012B9D">
        <w:rPr>
          <w:color w:val="000000"/>
          <w:sz w:val="24"/>
          <w:szCs w:val="24"/>
          <w:shd w:val="clear" w:color="auto" w:fill="FFFFFF"/>
        </w:rPr>
        <w:t>        </w:t>
      </w:r>
      <w:r w:rsidRPr="00012B9D">
        <w:rPr>
          <w:color w:val="000000"/>
          <w:sz w:val="24"/>
          <w:szCs w:val="24"/>
          <w:shd w:val="clear" w:color="auto" w:fill="FFFFFF"/>
        </w:rPr>
        <w:tab/>
        <w:t xml:space="preserve">Halaman ini menampilkan data </w:t>
      </w:r>
      <w:r w:rsidRPr="00012B9D">
        <w:rPr>
          <w:i/>
          <w:iCs/>
          <w:color w:val="000000"/>
          <w:sz w:val="24"/>
          <w:szCs w:val="24"/>
          <w:shd w:val="clear" w:color="auto" w:fill="FFFFFF"/>
        </w:rPr>
        <w:t>detail</w:t>
      </w:r>
      <w:r w:rsidRPr="00012B9D">
        <w:rPr>
          <w:color w:val="000000"/>
          <w:sz w:val="24"/>
          <w:szCs w:val="24"/>
          <w:shd w:val="clear" w:color="auto" w:fill="FFFFFF"/>
        </w:rPr>
        <w:t xml:space="preserve"> dari sebuah transaksi penjualan. Data-data yang ditampilkan terdiri dari kode barang, nama barang, kuantitas pesanan, satuan barang, harga per unit, harga total, serta asal gudang barang yang ingin dijual. Desain dari halaman </w:t>
      </w:r>
      <w:r w:rsidRPr="00012B9D">
        <w:rPr>
          <w:i/>
          <w:iCs/>
          <w:color w:val="000000"/>
          <w:sz w:val="24"/>
          <w:szCs w:val="24"/>
          <w:shd w:val="clear" w:color="auto" w:fill="FFFFFF"/>
        </w:rPr>
        <w:t>detail</w:t>
      </w:r>
      <w:r w:rsidRPr="00012B9D">
        <w:rPr>
          <w:color w:val="000000"/>
          <w:sz w:val="24"/>
          <w:szCs w:val="24"/>
          <w:shd w:val="clear" w:color="auto" w:fill="FFFFFF"/>
        </w:rPr>
        <w:t xml:space="preserve"> transaksi penjualan dapat dilihat pada gambar berikut ini.</w:t>
      </w:r>
    </w:p>
    <w:p w14:paraId="725AC1F5" w14:textId="7213F534" w:rsidR="00012B9D" w:rsidRPr="00012B9D" w:rsidRDefault="00012B9D" w:rsidP="00012B9D">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7CC813FC" wp14:editId="350771AE">
            <wp:extent cx="4549140" cy="2562450"/>
            <wp:effectExtent l="0" t="0" r="3810" b="9525"/>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64745" cy="2571240"/>
                    </a:xfrm>
                    <a:prstGeom prst="rect">
                      <a:avLst/>
                    </a:prstGeom>
                    <a:noFill/>
                    <a:ln>
                      <a:noFill/>
                    </a:ln>
                  </pic:spPr>
                </pic:pic>
              </a:graphicData>
            </a:graphic>
          </wp:inline>
        </w:drawing>
      </w:r>
      <w:r>
        <w:rPr>
          <w:sz w:val="24"/>
          <w:szCs w:val="24"/>
        </w:rPr>
        <w:t xml:space="preserve">Gambar 4.18. Desain Halaman </w:t>
      </w:r>
      <w:r w:rsidRPr="00012B9D">
        <w:rPr>
          <w:i/>
          <w:iCs/>
          <w:sz w:val="24"/>
          <w:szCs w:val="24"/>
        </w:rPr>
        <w:t>Detail</w:t>
      </w:r>
      <w:r>
        <w:rPr>
          <w:sz w:val="24"/>
          <w:szCs w:val="24"/>
        </w:rPr>
        <w:t xml:space="preserve"> Transaksi Penjualan</w:t>
      </w:r>
    </w:p>
    <w:p w14:paraId="239D0324" w14:textId="77777777" w:rsidR="00012B9D" w:rsidRPr="00012B9D" w:rsidRDefault="00012B9D" w:rsidP="00012B9D">
      <w:pPr>
        <w:spacing w:before="240" w:after="240" w:line="480" w:lineRule="auto"/>
        <w:ind w:left="720"/>
        <w:jc w:val="both"/>
        <w:outlineLvl w:val="1"/>
        <w:rPr>
          <w:b/>
          <w:bCs/>
          <w:sz w:val="36"/>
          <w:szCs w:val="36"/>
        </w:rPr>
      </w:pPr>
      <w:r w:rsidRPr="00012B9D">
        <w:rPr>
          <w:b/>
          <w:bCs/>
          <w:color w:val="000000"/>
          <w:sz w:val="24"/>
          <w:szCs w:val="24"/>
          <w:shd w:val="clear" w:color="auto" w:fill="FFFFFF"/>
        </w:rPr>
        <w:t>4.3.9. Halaman Tambah Transaksi Penjualan</w:t>
      </w:r>
    </w:p>
    <w:p w14:paraId="598E48F4" w14:textId="77777777" w:rsidR="00012B9D" w:rsidRPr="00012B9D" w:rsidRDefault="00012B9D" w:rsidP="00012B9D">
      <w:pPr>
        <w:spacing w:before="240" w:after="240" w:line="480" w:lineRule="auto"/>
        <w:ind w:left="720"/>
        <w:jc w:val="both"/>
        <w:rPr>
          <w:sz w:val="24"/>
          <w:szCs w:val="24"/>
        </w:rPr>
      </w:pPr>
      <w:r w:rsidRPr="00012B9D">
        <w:rPr>
          <w:color w:val="000000"/>
          <w:sz w:val="24"/>
          <w:szCs w:val="24"/>
          <w:shd w:val="clear" w:color="auto" w:fill="FFFFFF"/>
        </w:rPr>
        <w:t>        </w:t>
      </w:r>
      <w:r w:rsidRPr="00012B9D">
        <w:rPr>
          <w:color w:val="000000"/>
          <w:sz w:val="24"/>
          <w:szCs w:val="24"/>
          <w:shd w:val="clear" w:color="auto" w:fill="FFFFFF"/>
        </w:rPr>
        <w:tab/>
        <w:t xml:space="preserve">Halaman ini digunakan untuk melakukan proses penambahan data transaksi penjualan. Pengguna dapat mengisi data tanggal, </w:t>
      </w:r>
      <w:r w:rsidRPr="00012B9D">
        <w:rPr>
          <w:i/>
          <w:iCs/>
          <w:color w:val="000000"/>
          <w:sz w:val="24"/>
          <w:szCs w:val="24"/>
          <w:shd w:val="clear" w:color="auto" w:fill="FFFFFF"/>
        </w:rPr>
        <w:t>customer</w:t>
      </w:r>
      <w:r w:rsidRPr="00012B9D">
        <w:rPr>
          <w:color w:val="000000"/>
          <w:sz w:val="24"/>
          <w:szCs w:val="24"/>
          <w:shd w:val="clear" w:color="auto" w:fill="FFFFFF"/>
        </w:rPr>
        <w:t xml:space="preserve">, dan persentase pajak pertambahan nilai atau PPN. </w:t>
      </w:r>
      <w:r w:rsidRPr="00012B9D">
        <w:rPr>
          <w:i/>
          <w:iCs/>
          <w:color w:val="000000"/>
          <w:sz w:val="24"/>
          <w:szCs w:val="24"/>
          <w:shd w:val="clear" w:color="auto" w:fill="FFFFFF"/>
        </w:rPr>
        <w:t xml:space="preserve">Detail </w:t>
      </w:r>
      <w:r w:rsidRPr="00012B9D">
        <w:rPr>
          <w:color w:val="000000"/>
          <w:sz w:val="24"/>
          <w:szCs w:val="24"/>
          <w:shd w:val="clear" w:color="auto" w:fill="FFFFFF"/>
        </w:rPr>
        <w:t>berupa informasi barang yang dijual juga dapat ditambahkan pada halaman ini. Jika pengguna menekan tombol “Tambah Barang”, maka sistem akan menambahkan baris tabel baru agar pengguna dapat menginputkan informasi barang berikutnya. Desain dari halaman tambah transaksi penjualan dapat dilihat pada gambar di bawah ini.</w:t>
      </w:r>
    </w:p>
    <w:p w14:paraId="4291A06B" w14:textId="26972A58" w:rsidR="00012B9D" w:rsidRPr="00012B9D" w:rsidRDefault="00012B9D" w:rsidP="00A72E78">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5EADBBE5" wp14:editId="7A353559">
            <wp:extent cx="4549140" cy="2556123"/>
            <wp:effectExtent l="0" t="0" r="3810" b="0"/>
            <wp:docPr id="5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5041" cy="2565058"/>
                    </a:xfrm>
                    <a:prstGeom prst="rect">
                      <a:avLst/>
                    </a:prstGeom>
                    <a:noFill/>
                    <a:ln>
                      <a:noFill/>
                    </a:ln>
                  </pic:spPr>
                </pic:pic>
              </a:graphicData>
            </a:graphic>
          </wp:inline>
        </w:drawing>
      </w:r>
      <w:r w:rsidR="00A72E78">
        <w:rPr>
          <w:sz w:val="24"/>
          <w:szCs w:val="24"/>
        </w:rPr>
        <w:t>Gambar 4.19. Desain Halaman Tambah Transaksi Penjualan</w:t>
      </w:r>
    </w:p>
    <w:p w14:paraId="63334E1C" w14:textId="77777777" w:rsidR="00012B9D" w:rsidRPr="00012B9D" w:rsidRDefault="00012B9D" w:rsidP="00A72E78">
      <w:pPr>
        <w:spacing w:before="240" w:after="240" w:line="480" w:lineRule="auto"/>
        <w:ind w:left="720"/>
        <w:jc w:val="both"/>
        <w:outlineLvl w:val="1"/>
        <w:rPr>
          <w:b/>
          <w:bCs/>
          <w:sz w:val="36"/>
          <w:szCs w:val="36"/>
        </w:rPr>
      </w:pPr>
      <w:r w:rsidRPr="00012B9D">
        <w:rPr>
          <w:b/>
          <w:bCs/>
          <w:color w:val="000000"/>
          <w:sz w:val="24"/>
          <w:szCs w:val="24"/>
          <w:shd w:val="clear" w:color="auto" w:fill="FFFFFF"/>
        </w:rPr>
        <w:t>4.3.10. Halaman Log Mutasi</w:t>
      </w:r>
    </w:p>
    <w:p w14:paraId="424875B8" w14:textId="77777777" w:rsidR="00012B9D" w:rsidRPr="00012B9D" w:rsidRDefault="00012B9D" w:rsidP="00012B9D">
      <w:pPr>
        <w:spacing w:before="240" w:after="240" w:line="480" w:lineRule="auto"/>
        <w:ind w:left="720"/>
        <w:jc w:val="both"/>
        <w:rPr>
          <w:sz w:val="24"/>
          <w:szCs w:val="24"/>
        </w:rPr>
      </w:pPr>
      <w:r w:rsidRPr="00012B9D">
        <w:rPr>
          <w:b/>
          <w:bCs/>
          <w:color w:val="000000"/>
          <w:sz w:val="24"/>
          <w:szCs w:val="24"/>
          <w:shd w:val="clear" w:color="auto" w:fill="FFFFFF"/>
        </w:rPr>
        <w:tab/>
      </w:r>
      <w:r w:rsidRPr="00012B9D">
        <w:rPr>
          <w:color w:val="000000"/>
          <w:sz w:val="24"/>
          <w:szCs w:val="24"/>
          <w:shd w:val="clear" w:color="auto" w:fill="FFFFFF"/>
        </w:rPr>
        <w:t xml:space="preserve">Halaman ini menampilkan informasi barang masuk dan keluar pada setiap gudang dan transaksi. Pada halaman ini disediakan berbagai macam </w:t>
      </w:r>
      <w:r w:rsidRPr="00012B9D">
        <w:rPr>
          <w:i/>
          <w:iCs/>
          <w:color w:val="000000"/>
          <w:sz w:val="24"/>
          <w:szCs w:val="24"/>
          <w:shd w:val="clear" w:color="auto" w:fill="FFFFFF"/>
        </w:rPr>
        <w:t xml:space="preserve">filter </w:t>
      </w:r>
      <w:r w:rsidRPr="00012B9D">
        <w:rPr>
          <w:color w:val="000000"/>
          <w:sz w:val="24"/>
          <w:szCs w:val="24"/>
          <w:shd w:val="clear" w:color="auto" w:fill="FFFFFF"/>
        </w:rPr>
        <w:t xml:space="preserve">yang digunakan untuk melihat data mutasi pada tabel berdasarkan kategori tertentu. Pengguna juga dapat mengakses dan mengunduh laporan mutasi stok sesuai </w:t>
      </w:r>
      <w:r w:rsidRPr="00012B9D">
        <w:rPr>
          <w:i/>
          <w:iCs/>
          <w:color w:val="000000"/>
          <w:sz w:val="24"/>
          <w:szCs w:val="24"/>
          <w:shd w:val="clear" w:color="auto" w:fill="FFFFFF"/>
        </w:rPr>
        <w:t>filter</w:t>
      </w:r>
      <w:r w:rsidRPr="00012B9D">
        <w:rPr>
          <w:color w:val="000000"/>
          <w:sz w:val="24"/>
          <w:szCs w:val="24"/>
          <w:shd w:val="clear" w:color="auto" w:fill="FFFFFF"/>
        </w:rPr>
        <w:t>. Desain dari halaman log mutasi dapat dilihat pada gambar berikut ini.</w:t>
      </w:r>
    </w:p>
    <w:p w14:paraId="70D8DCBF" w14:textId="28A0027A" w:rsidR="00012B9D" w:rsidRPr="00012B9D" w:rsidRDefault="00012B9D" w:rsidP="00A72E78">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1E50A54F" wp14:editId="7F946009">
            <wp:extent cx="4572000" cy="2568968"/>
            <wp:effectExtent l="0" t="0" r="0" b="3175"/>
            <wp:docPr id="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83693" cy="2575538"/>
                    </a:xfrm>
                    <a:prstGeom prst="rect">
                      <a:avLst/>
                    </a:prstGeom>
                    <a:noFill/>
                    <a:ln>
                      <a:noFill/>
                    </a:ln>
                  </pic:spPr>
                </pic:pic>
              </a:graphicData>
            </a:graphic>
          </wp:inline>
        </w:drawing>
      </w:r>
      <w:r w:rsidR="00A72E78">
        <w:rPr>
          <w:sz w:val="24"/>
          <w:szCs w:val="24"/>
        </w:rPr>
        <w:t xml:space="preserve">Gambar 4.20. </w:t>
      </w:r>
      <w:r w:rsidR="000C26FB">
        <w:rPr>
          <w:sz w:val="24"/>
          <w:szCs w:val="24"/>
        </w:rPr>
        <w:t xml:space="preserve">Desain </w:t>
      </w:r>
      <w:r w:rsidR="00A72E78">
        <w:rPr>
          <w:sz w:val="24"/>
          <w:szCs w:val="24"/>
        </w:rPr>
        <w:t>Halaman Log Mutasi</w:t>
      </w:r>
    </w:p>
    <w:p w14:paraId="7E08E2FC" w14:textId="77777777" w:rsidR="00012B9D" w:rsidRPr="00012B9D" w:rsidRDefault="00012B9D" w:rsidP="00A72E78">
      <w:pPr>
        <w:spacing w:before="240" w:after="240" w:line="480" w:lineRule="auto"/>
        <w:ind w:left="720"/>
        <w:jc w:val="both"/>
        <w:outlineLvl w:val="1"/>
        <w:rPr>
          <w:b/>
          <w:bCs/>
          <w:sz w:val="36"/>
          <w:szCs w:val="36"/>
        </w:rPr>
      </w:pPr>
      <w:r w:rsidRPr="00012B9D">
        <w:rPr>
          <w:b/>
          <w:bCs/>
          <w:color w:val="000000"/>
          <w:sz w:val="24"/>
          <w:szCs w:val="24"/>
          <w:shd w:val="clear" w:color="auto" w:fill="FFFFFF"/>
        </w:rPr>
        <w:t xml:space="preserve">4.3.11. Halaman </w:t>
      </w:r>
      <w:r w:rsidRPr="00012B9D">
        <w:rPr>
          <w:b/>
          <w:bCs/>
          <w:i/>
          <w:iCs/>
          <w:color w:val="000000"/>
          <w:sz w:val="24"/>
          <w:szCs w:val="24"/>
          <w:shd w:val="clear" w:color="auto" w:fill="FFFFFF"/>
        </w:rPr>
        <w:t>Customer</w:t>
      </w:r>
    </w:p>
    <w:p w14:paraId="35F8CA32" w14:textId="77777777" w:rsidR="00012B9D" w:rsidRPr="00012B9D" w:rsidRDefault="00012B9D" w:rsidP="00012B9D">
      <w:pPr>
        <w:spacing w:before="240" w:after="240" w:line="480" w:lineRule="auto"/>
        <w:ind w:left="720"/>
        <w:jc w:val="both"/>
        <w:rPr>
          <w:sz w:val="24"/>
          <w:szCs w:val="24"/>
        </w:rPr>
      </w:pPr>
      <w:r w:rsidRPr="00012B9D">
        <w:rPr>
          <w:color w:val="000000"/>
          <w:sz w:val="24"/>
          <w:szCs w:val="24"/>
          <w:shd w:val="clear" w:color="auto" w:fill="FFFFFF"/>
        </w:rPr>
        <w:t>        </w:t>
      </w:r>
      <w:r w:rsidRPr="00012B9D">
        <w:rPr>
          <w:color w:val="000000"/>
          <w:sz w:val="24"/>
          <w:szCs w:val="24"/>
          <w:shd w:val="clear" w:color="auto" w:fill="FFFFFF"/>
        </w:rPr>
        <w:tab/>
        <w:t xml:space="preserve">Halaman ini menampilkan daftar </w:t>
      </w:r>
      <w:r w:rsidRPr="00012B9D">
        <w:rPr>
          <w:i/>
          <w:iCs/>
          <w:color w:val="000000"/>
          <w:sz w:val="24"/>
          <w:szCs w:val="24"/>
          <w:shd w:val="clear" w:color="auto" w:fill="FFFFFF"/>
        </w:rPr>
        <w:t>customer</w:t>
      </w:r>
      <w:r w:rsidRPr="00012B9D">
        <w:rPr>
          <w:color w:val="000000"/>
          <w:sz w:val="24"/>
          <w:szCs w:val="24"/>
          <w:shd w:val="clear" w:color="auto" w:fill="FFFFFF"/>
        </w:rPr>
        <w:t xml:space="preserve"> perusahaan. Pengguna juga dapat menggunakan fitur tambah, </w:t>
      </w:r>
      <w:r w:rsidRPr="00012B9D">
        <w:rPr>
          <w:i/>
          <w:iCs/>
          <w:color w:val="000000"/>
          <w:sz w:val="24"/>
          <w:szCs w:val="24"/>
          <w:shd w:val="clear" w:color="auto" w:fill="FFFFFF"/>
        </w:rPr>
        <w:t>edit</w:t>
      </w:r>
      <w:r w:rsidRPr="00012B9D">
        <w:rPr>
          <w:color w:val="000000"/>
          <w:sz w:val="24"/>
          <w:szCs w:val="24"/>
          <w:shd w:val="clear" w:color="auto" w:fill="FFFFFF"/>
        </w:rPr>
        <w:t xml:space="preserve">, dan hapus </w:t>
      </w:r>
      <w:r w:rsidRPr="00012B9D">
        <w:rPr>
          <w:i/>
          <w:iCs/>
          <w:color w:val="000000"/>
          <w:sz w:val="24"/>
          <w:szCs w:val="24"/>
          <w:shd w:val="clear" w:color="auto" w:fill="FFFFFF"/>
        </w:rPr>
        <w:t>customer</w:t>
      </w:r>
      <w:r w:rsidRPr="00012B9D">
        <w:rPr>
          <w:color w:val="000000"/>
          <w:sz w:val="24"/>
          <w:szCs w:val="24"/>
          <w:shd w:val="clear" w:color="auto" w:fill="FFFFFF"/>
        </w:rPr>
        <w:t xml:space="preserve"> pada halaman ini. Desain dari halaman </w:t>
      </w:r>
      <w:r w:rsidRPr="00012B9D">
        <w:rPr>
          <w:i/>
          <w:iCs/>
          <w:color w:val="000000"/>
          <w:sz w:val="24"/>
          <w:szCs w:val="24"/>
          <w:shd w:val="clear" w:color="auto" w:fill="FFFFFF"/>
        </w:rPr>
        <w:t>customer</w:t>
      </w:r>
      <w:r w:rsidRPr="00012B9D">
        <w:rPr>
          <w:color w:val="000000"/>
          <w:sz w:val="24"/>
          <w:szCs w:val="24"/>
          <w:shd w:val="clear" w:color="auto" w:fill="FFFFFF"/>
        </w:rPr>
        <w:t xml:space="preserve"> dapat dilihat pada gambar berikut ini.</w:t>
      </w:r>
    </w:p>
    <w:p w14:paraId="2471A254" w14:textId="2FDE9DE6" w:rsidR="00012B9D" w:rsidRPr="00012B9D" w:rsidRDefault="00012B9D" w:rsidP="00A72E78">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09F55B04" wp14:editId="1B394839">
            <wp:extent cx="4556760" cy="2567547"/>
            <wp:effectExtent l="0" t="0" r="0" b="4445"/>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1130" cy="2575644"/>
                    </a:xfrm>
                    <a:prstGeom prst="rect">
                      <a:avLst/>
                    </a:prstGeom>
                    <a:noFill/>
                    <a:ln>
                      <a:noFill/>
                    </a:ln>
                  </pic:spPr>
                </pic:pic>
              </a:graphicData>
            </a:graphic>
          </wp:inline>
        </w:drawing>
      </w:r>
      <w:r w:rsidR="00A72E78">
        <w:rPr>
          <w:sz w:val="24"/>
          <w:szCs w:val="24"/>
        </w:rPr>
        <w:t xml:space="preserve">Gambar 4.21. Desain Halaman </w:t>
      </w:r>
      <w:r w:rsidR="00A72E78" w:rsidRPr="00A72E78">
        <w:rPr>
          <w:i/>
          <w:iCs/>
          <w:sz w:val="24"/>
          <w:szCs w:val="24"/>
        </w:rPr>
        <w:t>Customer</w:t>
      </w:r>
    </w:p>
    <w:p w14:paraId="16469F36" w14:textId="77777777" w:rsidR="00012B9D" w:rsidRPr="00012B9D" w:rsidRDefault="00012B9D" w:rsidP="00A72E78">
      <w:pPr>
        <w:spacing w:before="240" w:after="240" w:line="480" w:lineRule="auto"/>
        <w:ind w:left="720"/>
        <w:jc w:val="both"/>
        <w:outlineLvl w:val="1"/>
        <w:rPr>
          <w:b/>
          <w:bCs/>
          <w:sz w:val="36"/>
          <w:szCs w:val="36"/>
        </w:rPr>
      </w:pPr>
      <w:r w:rsidRPr="00012B9D">
        <w:rPr>
          <w:b/>
          <w:bCs/>
          <w:color w:val="000000"/>
          <w:sz w:val="24"/>
          <w:szCs w:val="24"/>
          <w:shd w:val="clear" w:color="auto" w:fill="FFFFFF"/>
        </w:rPr>
        <w:t xml:space="preserve">4.3.12. Halaman </w:t>
      </w:r>
      <w:r w:rsidRPr="00012B9D">
        <w:rPr>
          <w:b/>
          <w:bCs/>
          <w:i/>
          <w:iCs/>
          <w:color w:val="000000"/>
          <w:sz w:val="24"/>
          <w:szCs w:val="24"/>
          <w:shd w:val="clear" w:color="auto" w:fill="FFFFFF"/>
        </w:rPr>
        <w:t>Supplier</w:t>
      </w:r>
    </w:p>
    <w:p w14:paraId="2E56A58C" w14:textId="77777777" w:rsidR="00012B9D" w:rsidRDefault="00012B9D" w:rsidP="00012B9D">
      <w:pPr>
        <w:spacing w:before="240" w:after="240" w:line="480" w:lineRule="auto"/>
        <w:ind w:left="720"/>
        <w:jc w:val="both"/>
        <w:rPr>
          <w:color w:val="000000"/>
          <w:sz w:val="24"/>
          <w:szCs w:val="24"/>
          <w:shd w:val="clear" w:color="auto" w:fill="FFFFFF"/>
        </w:rPr>
      </w:pPr>
      <w:r w:rsidRPr="00012B9D">
        <w:rPr>
          <w:color w:val="000000"/>
          <w:sz w:val="24"/>
          <w:szCs w:val="24"/>
          <w:shd w:val="clear" w:color="auto" w:fill="FFFFFF"/>
        </w:rPr>
        <w:t>        </w:t>
      </w:r>
      <w:r w:rsidRPr="00012B9D">
        <w:rPr>
          <w:color w:val="000000"/>
          <w:sz w:val="24"/>
          <w:szCs w:val="24"/>
          <w:shd w:val="clear" w:color="auto" w:fill="FFFFFF"/>
        </w:rPr>
        <w:tab/>
        <w:t xml:space="preserve">Halaman ini menampilkan data </w:t>
      </w:r>
      <w:r w:rsidRPr="00012B9D">
        <w:rPr>
          <w:i/>
          <w:iCs/>
          <w:color w:val="000000"/>
          <w:sz w:val="24"/>
          <w:szCs w:val="24"/>
          <w:shd w:val="clear" w:color="auto" w:fill="FFFFFF"/>
        </w:rPr>
        <w:t>supplier</w:t>
      </w:r>
      <w:r w:rsidRPr="00012B9D">
        <w:rPr>
          <w:color w:val="000000"/>
          <w:sz w:val="24"/>
          <w:szCs w:val="24"/>
          <w:shd w:val="clear" w:color="auto" w:fill="FFFFFF"/>
        </w:rPr>
        <w:t xml:space="preserve"> perusahaan. Pengguna juga dapat mengakses fitur tambah, </w:t>
      </w:r>
      <w:r w:rsidRPr="00012B9D">
        <w:rPr>
          <w:i/>
          <w:iCs/>
          <w:color w:val="000000"/>
          <w:sz w:val="24"/>
          <w:szCs w:val="24"/>
          <w:shd w:val="clear" w:color="auto" w:fill="FFFFFF"/>
        </w:rPr>
        <w:t>edit</w:t>
      </w:r>
      <w:r w:rsidRPr="00012B9D">
        <w:rPr>
          <w:color w:val="000000"/>
          <w:sz w:val="24"/>
          <w:szCs w:val="24"/>
          <w:shd w:val="clear" w:color="auto" w:fill="FFFFFF"/>
        </w:rPr>
        <w:t xml:space="preserve">, dan hapus </w:t>
      </w:r>
      <w:r w:rsidRPr="00012B9D">
        <w:rPr>
          <w:i/>
          <w:iCs/>
          <w:color w:val="000000"/>
          <w:sz w:val="24"/>
          <w:szCs w:val="24"/>
          <w:shd w:val="clear" w:color="auto" w:fill="FFFFFF"/>
        </w:rPr>
        <w:t>supplier</w:t>
      </w:r>
      <w:r w:rsidRPr="00012B9D">
        <w:rPr>
          <w:color w:val="000000"/>
          <w:sz w:val="24"/>
          <w:szCs w:val="24"/>
          <w:shd w:val="clear" w:color="auto" w:fill="FFFFFF"/>
        </w:rPr>
        <w:t xml:space="preserve"> melalui halaman ini. Desain dari halaman </w:t>
      </w:r>
      <w:r w:rsidRPr="00012B9D">
        <w:rPr>
          <w:i/>
          <w:iCs/>
          <w:color w:val="000000"/>
          <w:sz w:val="24"/>
          <w:szCs w:val="24"/>
          <w:shd w:val="clear" w:color="auto" w:fill="FFFFFF"/>
        </w:rPr>
        <w:t>supplier</w:t>
      </w:r>
      <w:r w:rsidRPr="00012B9D">
        <w:rPr>
          <w:color w:val="000000"/>
          <w:sz w:val="24"/>
          <w:szCs w:val="24"/>
          <w:shd w:val="clear" w:color="auto" w:fill="FFFFFF"/>
        </w:rPr>
        <w:t xml:space="preserve"> dapat dilihat pada gambar di bawah ini.</w:t>
      </w:r>
    </w:p>
    <w:p w14:paraId="197A29D7" w14:textId="77777777" w:rsidR="00A72E78" w:rsidRPr="00012B9D" w:rsidRDefault="00A72E78" w:rsidP="00012B9D">
      <w:pPr>
        <w:spacing w:before="240" w:after="240" w:line="480" w:lineRule="auto"/>
        <w:ind w:left="720"/>
        <w:jc w:val="both"/>
        <w:rPr>
          <w:sz w:val="24"/>
          <w:szCs w:val="24"/>
        </w:rPr>
      </w:pPr>
    </w:p>
    <w:p w14:paraId="4D19B7E9" w14:textId="0CA50350" w:rsidR="00012B9D" w:rsidRPr="00012B9D" w:rsidRDefault="00012B9D" w:rsidP="00A72E78">
      <w:pPr>
        <w:spacing w:before="240" w:after="240" w:line="480" w:lineRule="auto"/>
        <w:ind w:left="720"/>
        <w:jc w:val="center"/>
        <w:rPr>
          <w:sz w:val="24"/>
          <w:szCs w:val="24"/>
        </w:rPr>
      </w:pPr>
      <w:r w:rsidRPr="00012B9D">
        <w:rPr>
          <w:noProof/>
          <w:color w:val="000000"/>
          <w:sz w:val="24"/>
          <w:szCs w:val="24"/>
          <w:bdr w:val="single" w:sz="18" w:space="0" w:color="EFEFEF" w:frame="1"/>
          <w:shd w:val="clear" w:color="auto" w:fill="FFFFFF"/>
        </w:rPr>
        <w:lastRenderedPageBreak/>
        <w:drawing>
          <wp:inline distT="0" distB="0" distL="0" distR="0" wp14:anchorId="412981C4" wp14:editId="317CC90A">
            <wp:extent cx="4555195" cy="2552700"/>
            <wp:effectExtent l="0" t="0" r="0" b="0"/>
            <wp:docPr id="60"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7"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86546" cy="2570269"/>
                    </a:xfrm>
                    <a:prstGeom prst="rect">
                      <a:avLst/>
                    </a:prstGeom>
                    <a:noFill/>
                    <a:ln>
                      <a:noFill/>
                    </a:ln>
                  </pic:spPr>
                </pic:pic>
              </a:graphicData>
            </a:graphic>
          </wp:inline>
        </w:drawing>
      </w:r>
      <w:r w:rsidR="00A72E78">
        <w:rPr>
          <w:sz w:val="24"/>
          <w:szCs w:val="24"/>
        </w:rPr>
        <w:t xml:space="preserve">Gambar 4.22. Desain Halaman </w:t>
      </w:r>
      <w:r w:rsidR="00A72E78" w:rsidRPr="00A72E78">
        <w:rPr>
          <w:i/>
          <w:iCs/>
          <w:sz w:val="24"/>
          <w:szCs w:val="24"/>
        </w:rPr>
        <w:t>Supplier</w:t>
      </w:r>
    </w:p>
    <w:p w14:paraId="14CDFE65" w14:textId="77777777" w:rsidR="00BE0073" w:rsidRDefault="00BE0073" w:rsidP="00A72E78">
      <w:pPr>
        <w:spacing w:line="480" w:lineRule="auto"/>
        <w:jc w:val="both"/>
        <w:rPr>
          <w:color w:val="000000"/>
          <w:sz w:val="24"/>
          <w:szCs w:val="24"/>
          <w:shd w:val="clear" w:color="auto" w:fill="FFFFFF"/>
        </w:rPr>
      </w:pPr>
    </w:p>
    <w:p w14:paraId="0286EBAD" w14:textId="77777777" w:rsidR="00BE0073" w:rsidRPr="00B51E15" w:rsidRDefault="00BE0073" w:rsidP="00B51E15">
      <w:pPr>
        <w:spacing w:line="480" w:lineRule="auto"/>
        <w:ind w:left="720"/>
        <w:jc w:val="both"/>
        <w:rPr>
          <w:color w:val="000000"/>
          <w:sz w:val="24"/>
          <w:szCs w:val="24"/>
          <w:shd w:val="clear" w:color="auto" w:fill="FFFFFF"/>
        </w:rPr>
      </w:pPr>
    </w:p>
    <w:p w14:paraId="434036F2" w14:textId="06A9F49B" w:rsidR="00C058F2" w:rsidRPr="00C058F2" w:rsidRDefault="00C058F2" w:rsidP="00D40EFD">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p>
    <w:p w14:paraId="2ACC0F78" w14:textId="77777777" w:rsidR="00F63142" w:rsidRDefault="00F63142" w:rsidP="00D40EFD">
      <w:pPr>
        <w:spacing w:line="480" w:lineRule="auto"/>
        <w:ind w:left="720"/>
        <w:jc w:val="both"/>
        <w:rPr>
          <w:color w:val="000000"/>
          <w:sz w:val="24"/>
          <w:szCs w:val="24"/>
          <w:shd w:val="clear" w:color="auto" w:fill="FFFFFF"/>
        </w:rPr>
      </w:pPr>
    </w:p>
    <w:p w14:paraId="7A0329F6" w14:textId="77777777" w:rsidR="00F63142" w:rsidRDefault="00F63142" w:rsidP="00D40EFD">
      <w:pPr>
        <w:spacing w:line="480" w:lineRule="auto"/>
        <w:ind w:left="720"/>
        <w:jc w:val="both"/>
        <w:rPr>
          <w:color w:val="000000"/>
          <w:sz w:val="24"/>
          <w:szCs w:val="24"/>
          <w:shd w:val="clear" w:color="auto" w:fill="FFFFFF"/>
        </w:rPr>
      </w:pPr>
    </w:p>
    <w:p w14:paraId="197847B0" w14:textId="77777777" w:rsidR="00F63142" w:rsidRDefault="00F63142" w:rsidP="00D40EFD">
      <w:pPr>
        <w:spacing w:line="480" w:lineRule="auto"/>
        <w:ind w:left="720"/>
        <w:jc w:val="both"/>
        <w:rPr>
          <w:color w:val="000000"/>
          <w:sz w:val="24"/>
          <w:szCs w:val="24"/>
          <w:shd w:val="clear" w:color="auto" w:fill="FFFFFF"/>
        </w:rPr>
      </w:pPr>
    </w:p>
    <w:p w14:paraId="0CEF582C" w14:textId="77777777" w:rsidR="00F63142" w:rsidRDefault="00F63142" w:rsidP="00D40EFD">
      <w:pPr>
        <w:spacing w:line="480" w:lineRule="auto"/>
        <w:ind w:left="720"/>
        <w:jc w:val="both"/>
        <w:rPr>
          <w:color w:val="000000"/>
          <w:sz w:val="24"/>
          <w:szCs w:val="24"/>
          <w:shd w:val="clear" w:color="auto" w:fill="FFFFFF"/>
        </w:rPr>
      </w:pPr>
    </w:p>
    <w:p w14:paraId="50A2C8FF" w14:textId="77777777" w:rsidR="00F63142" w:rsidRDefault="00F63142" w:rsidP="00D40EFD">
      <w:pPr>
        <w:spacing w:line="480" w:lineRule="auto"/>
        <w:ind w:left="720"/>
        <w:jc w:val="both"/>
        <w:rPr>
          <w:color w:val="000000"/>
          <w:sz w:val="24"/>
          <w:szCs w:val="24"/>
          <w:shd w:val="clear" w:color="auto" w:fill="FFFFFF"/>
        </w:rPr>
      </w:pPr>
    </w:p>
    <w:p w14:paraId="49547188" w14:textId="77777777" w:rsidR="00F63142" w:rsidRDefault="00F63142" w:rsidP="00D40EFD">
      <w:pPr>
        <w:spacing w:line="480" w:lineRule="auto"/>
        <w:ind w:left="720"/>
        <w:jc w:val="both"/>
        <w:rPr>
          <w:color w:val="000000"/>
          <w:sz w:val="24"/>
          <w:szCs w:val="24"/>
          <w:shd w:val="clear" w:color="auto" w:fill="FFFFFF"/>
        </w:rPr>
      </w:pPr>
    </w:p>
    <w:p w14:paraId="1EC9C8E1" w14:textId="77777777" w:rsidR="00F63142" w:rsidRDefault="00F63142" w:rsidP="00D40EFD">
      <w:pPr>
        <w:spacing w:line="480" w:lineRule="auto"/>
        <w:ind w:left="720"/>
        <w:jc w:val="both"/>
        <w:rPr>
          <w:color w:val="000000"/>
          <w:sz w:val="24"/>
          <w:szCs w:val="24"/>
          <w:shd w:val="clear" w:color="auto" w:fill="FFFFFF"/>
        </w:rPr>
      </w:pPr>
    </w:p>
    <w:p w14:paraId="3F50EF78" w14:textId="77777777" w:rsidR="00F63142" w:rsidRDefault="00F63142" w:rsidP="00D40EFD">
      <w:pPr>
        <w:spacing w:line="480" w:lineRule="auto"/>
        <w:ind w:left="720"/>
        <w:jc w:val="both"/>
        <w:rPr>
          <w:color w:val="000000"/>
          <w:sz w:val="24"/>
          <w:szCs w:val="24"/>
          <w:shd w:val="clear" w:color="auto" w:fill="FFFFFF"/>
        </w:rPr>
      </w:pPr>
    </w:p>
    <w:p w14:paraId="56C07B55" w14:textId="3E2C29EB" w:rsidR="00F63142" w:rsidRPr="00F63142" w:rsidRDefault="00F63142" w:rsidP="00D40EFD">
      <w:pPr>
        <w:spacing w:line="480" w:lineRule="auto"/>
        <w:ind w:left="720"/>
        <w:jc w:val="both"/>
        <w:rPr>
          <w:sz w:val="24"/>
          <w:szCs w:val="24"/>
        </w:rPr>
      </w:pPr>
      <w:r>
        <w:rPr>
          <w:color w:val="000000"/>
          <w:sz w:val="24"/>
          <w:szCs w:val="24"/>
          <w:shd w:val="clear" w:color="auto" w:fill="FFFFFF"/>
        </w:rPr>
        <w:t xml:space="preserve">    </w:t>
      </w:r>
    </w:p>
    <w:p w14:paraId="3D8D3F66" w14:textId="37E0255B" w:rsidR="00D40EFD" w:rsidRPr="00D40EFD" w:rsidRDefault="00D40EFD" w:rsidP="0047347E">
      <w:pPr>
        <w:spacing w:line="480" w:lineRule="auto"/>
        <w:ind w:left="720"/>
        <w:jc w:val="both"/>
        <w:rPr>
          <w:sz w:val="24"/>
          <w:szCs w:val="24"/>
        </w:rPr>
      </w:pPr>
      <w:r w:rsidRPr="00D40EFD">
        <w:rPr>
          <w:color w:val="000000"/>
          <w:sz w:val="26"/>
          <w:szCs w:val="26"/>
          <w:shd w:val="clear" w:color="auto" w:fill="FFFFFF"/>
        </w:rPr>
        <w:tab/>
      </w:r>
    </w:p>
    <w:p w14:paraId="2154E8E3" w14:textId="5AA6AE48" w:rsidR="00D40EFD" w:rsidRPr="003B48BF" w:rsidRDefault="00D40EFD" w:rsidP="00F63142">
      <w:pPr>
        <w:spacing w:line="480" w:lineRule="auto"/>
        <w:ind w:left="720"/>
        <w:jc w:val="both"/>
        <w:rPr>
          <w:sz w:val="24"/>
          <w:szCs w:val="24"/>
        </w:rPr>
      </w:pPr>
      <w:r w:rsidRPr="00D40EFD">
        <w:rPr>
          <w:b/>
          <w:bCs/>
          <w:color w:val="000000"/>
          <w:sz w:val="26"/>
          <w:szCs w:val="26"/>
          <w:shd w:val="clear" w:color="auto" w:fill="FFFFFF"/>
        </w:rPr>
        <w:tab/>
      </w: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5324C4">
          <w:headerReference w:type="default" r:id="rId49"/>
          <w:pgSz w:w="11900" w:h="16840"/>
          <w:pgMar w:top="2268" w:right="1701" w:bottom="1701" w:left="2268" w:header="1020" w:footer="737" w:gutter="0"/>
          <w:pgNumType w:start="1"/>
          <w:cols w:space="720"/>
          <w:docGrid w:linePitch="272"/>
        </w:sectPr>
      </w:pPr>
      <w:r>
        <w:rPr>
          <w:sz w:val="24"/>
          <w:szCs w:val="24"/>
        </w:rPr>
        <w:lastRenderedPageBreak/>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5324C4">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50"/>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FF49D" w14:textId="77777777" w:rsidR="00F16F2C" w:rsidRDefault="00F16F2C">
      <w:r>
        <w:separator/>
      </w:r>
    </w:p>
  </w:endnote>
  <w:endnote w:type="continuationSeparator" w:id="0">
    <w:p w14:paraId="506DE588" w14:textId="77777777" w:rsidR="00F16F2C" w:rsidRDefault="00F1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CC4DD" w14:textId="77777777" w:rsidR="00F16F2C" w:rsidRDefault="00F16F2C">
      <w:r>
        <w:separator/>
      </w:r>
    </w:p>
  </w:footnote>
  <w:footnote w:type="continuationSeparator" w:id="0">
    <w:p w14:paraId="0D010732" w14:textId="77777777" w:rsidR="00F16F2C" w:rsidRDefault="00F16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1154B58B" w:rsidR="00753E49" w:rsidRDefault="00000000" w:rsidP="00A60C05">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82.5pt;margin-top:37.4pt;width:32.75pt;height:13.5pt;z-index:-15209;mso-position-horizontal-relative:page;mso-position-vertical-relative:page" filled="f" stroked="f">
          <v:textbox style="mso-next-textbox:#_x0000_s1026" inset="0,0,0,0">
            <w:txbxContent>
              <w:p w14:paraId="54CD7CA6" w14:textId="57EC5EEA" w:rsidR="00753E49" w:rsidRDefault="00BF2CCB">
                <w:pPr>
                  <w:spacing w:line="260" w:lineRule="exact"/>
                  <w:ind w:left="20"/>
                  <w:rPr>
                    <w:sz w:val="24"/>
                    <w:szCs w:val="24"/>
                  </w:rPr>
                </w:pPr>
                <w:r>
                  <w:rPr>
                    <w:sz w:val="24"/>
                    <w:szCs w:val="24"/>
                  </w:rPr>
                  <w:t>4-</w:t>
                </w:r>
                <w:r>
                  <w:fldChar w:fldCharType="begin"/>
                </w:r>
                <w:r>
                  <w:rPr>
                    <w:sz w:val="24"/>
                    <w:szCs w:val="24"/>
                  </w:rPr>
                  <w:instrText xml:space="preserve"> PAGE </w:instrText>
                </w:r>
                <w:r>
                  <w:fldChar w:fldCharType="separate"/>
                </w:r>
                <w:r>
                  <w:t>1</w:t>
                </w:r>
                <w:r>
                  <w:fldChar w:fldCharType="end"/>
                </w:r>
              </w:p>
            </w:txbxContent>
          </v:textbox>
          <w10:wrap anchorx="page" anchory="page"/>
        </v:shape>
      </w:pict>
    </w:r>
    <w:r>
      <w:pict w14:anchorId="700C67EE">
        <v:shape id="_x0000_s1025" type="#_x0000_t202" style="position:absolute;margin-left:148.5pt;margin-top:36.9pt;width:188.7pt;height:14pt;z-index:-15208;mso-position-horizontal-relative:page;mso-position-vertical-relative:page" filled="f" stroked="f">
          <v:textbox style="mso-next-textbox:#_x0000_s1025" inset="0,0,0,0">
            <w:txbxContent>
              <w:p w14:paraId="5DFD99DB" w14:textId="0A221CCC" w:rsidR="00753E49" w:rsidRDefault="00000000">
                <w:pPr>
                  <w:spacing w:line="260" w:lineRule="exact"/>
                  <w:ind w:left="20" w:right="-36"/>
                  <w:rPr>
                    <w:sz w:val="24"/>
                    <w:szCs w:val="24"/>
                  </w:rPr>
                </w:pPr>
                <w:r>
                  <w:rPr>
                    <w:sz w:val="24"/>
                    <w:szCs w:val="24"/>
                  </w:rPr>
                  <w:t xml:space="preserve">BAB </w:t>
                </w:r>
                <w:r w:rsidR="00D40EFD">
                  <w:rPr>
                    <w:sz w:val="24"/>
                    <w:szCs w:val="24"/>
                  </w:rPr>
                  <w:t>4 DESAIN</w:t>
                </w:r>
                <w:r w:rsidR="00944292">
                  <w:rPr>
                    <w:sz w:val="24"/>
                    <w:szCs w:val="24"/>
                  </w:rPr>
                  <w:t xml:space="preserve"> SISTEM</w:t>
                </w:r>
              </w:p>
            </w:txbxContent>
          </v:textbox>
          <w10:wrap anchorx="page" anchory="page"/>
        </v:shape>
      </w:pict>
    </w:r>
    <w:r>
      <w:pict w14:anchorId="1AEC48AA">
        <v:group id="_x0000_s1027" style="position:absolute;margin-left:147.75pt;margin-top:60.7pt;width:360.45pt;height:3.55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85B0A"/>
    <w:multiLevelType w:val="hybridMultilevel"/>
    <w:tmpl w:val="D7F42952"/>
    <w:lvl w:ilvl="0" w:tplc="4EB25C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401F89"/>
    <w:multiLevelType w:val="hybridMultilevel"/>
    <w:tmpl w:val="2FC03EC8"/>
    <w:lvl w:ilvl="0" w:tplc="C5528ED6">
      <w:start w:val="1"/>
      <w:numFmt w:val="decimal"/>
      <w:lvlText w:val="%1."/>
      <w:lvlJc w:val="left"/>
      <w:pPr>
        <w:ind w:left="1306" w:hanging="360"/>
      </w:pPr>
      <w:rPr>
        <w:rFonts w:hint="default"/>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14"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8"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11126B"/>
    <w:multiLevelType w:val="hybridMultilevel"/>
    <w:tmpl w:val="4E64D9C8"/>
    <w:lvl w:ilvl="0" w:tplc="95740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27"/>
  </w:num>
  <w:num w:numId="2" w16cid:durableId="1943146392">
    <w:abstractNumId w:val="13"/>
  </w:num>
  <w:num w:numId="3" w16cid:durableId="1202476789">
    <w:abstractNumId w:val="30"/>
  </w:num>
  <w:num w:numId="4" w16cid:durableId="1679038777">
    <w:abstractNumId w:val="21"/>
  </w:num>
  <w:num w:numId="5" w16cid:durableId="982395644">
    <w:abstractNumId w:val="26"/>
    <w:lvlOverride w:ilvl="0">
      <w:lvl w:ilvl="0">
        <w:numFmt w:val="decimal"/>
        <w:lvlText w:val="%1."/>
        <w:lvlJc w:val="left"/>
      </w:lvl>
    </w:lvlOverride>
  </w:num>
  <w:num w:numId="6" w16cid:durableId="401030600">
    <w:abstractNumId w:val="0"/>
  </w:num>
  <w:num w:numId="7" w16cid:durableId="224531152">
    <w:abstractNumId w:val="38"/>
  </w:num>
  <w:num w:numId="8" w16cid:durableId="1242787730">
    <w:abstractNumId w:val="44"/>
  </w:num>
  <w:num w:numId="9" w16cid:durableId="1822191344">
    <w:abstractNumId w:val="5"/>
  </w:num>
  <w:num w:numId="10" w16cid:durableId="1827043188">
    <w:abstractNumId w:val="9"/>
    <w:lvlOverride w:ilvl="0">
      <w:lvl w:ilvl="0">
        <w:numFmt w:val="decimal"/>
        <w:lvlText w:val="%1."/>
        <w:lvlJc w:val="left"/>
      </w:lvl>
    </w:lvlOverride>
  </w:num>
  <w:num w:numId="11" w16cid:durableId="399720542">
    <w:abstractNumId w:val="31"/>
    <w:lvlOverride w:ilvl="0">
      <w:lvl w:ilvl="0">
        <w:numFmt w:val="decimal"/>
        <w:lvlText w:val="%1."/>
        <w:lvlJc w:val="left"/>
      </w:lvl>
    </w:lvlOverride>
  </w:num>
  <w:num w:numId="12" w16cid:durableId="815294420">
    <w:abstractNumId w:val="14"/>
    <w:lvlOverride w:ilvl="0">
      <w:lvl w:ilvl="0">
        <w:numFmt w:val="decimal"/>
        <w:lvlText w:val="%1."/>
        <w:lvlJc w:val="left"/>
      </w:lvl>
    </w:lvlOverride>
  </w:num>
  <w:num w:numId="13" w16cid:durableId="1449855807">
    <w:abstractNumId w:val="15"/>
    <w:lvlOverride w:ilvl="0">
      <w:lvl w:ilvl="0">
        <w:numFmt w:val="decimal"/>
        <w:lvlText w:val="%1."/>
        <w:lvlJc w:val="left"/>
      </w:lvl>
    </w:lvlOverride>
  </w:num>
  <w:num w:numId="14" w16cid:durableId="1300266919">
    <w:abstractNumId w:val="35"/>
    <w:lvlOverride w:ilvl="0">
      <w:lvl w:ilvl="0">
        <w:numFmt w:val="decimal"/>
        <w:lvlText w:val="%1."/>
        <w:lvlJc w:val="left"/>
      </w:lvl>
    </w:lvlOverride>
  </w:num>
  <w:num w:numId="15" w16cid:durableId="1416516969">
    <w:abstractNumId w:val="32"/>
  </w:num>
  <w:num w:numId="16" w16cid:durableId="627198602">
    <w:abstractNumId w:val="46"/>
    <w:lvlOverride w:ilvl="0">
      <w:lvl w:ilvl="0">
        <w:numFmt w:val="decimal"/>
        <w:lvlText w:val="%1."/>
        <w:lvlJc w:val="left"/>
      </w:lvl>
    </w:lvlOverride>
  </w:num>
  <w:num w:numId="17" w16cid:durableId="1967471689">
    <w:abstractNumId w:val="20"/>
    <w:lvlOverride w:ilvl="0">
      <w:lvl w:ilvl="0">
        <w:numFmt w:val="decimal"/>
        <w:lvlText w:val="%1."/>
        <w:lvlJc w:val="left"/>
      </w:lvl>
    </w:lvlOverride>
  </w:num>
  <w:num w:numId="18" w16cid:durableId="472138293">
    <w:abstractNumId w:val="34"/>
    <w:lvlOverride w:ilvl="0">
      <w:lvl w:ilvl="0">
        <w:numFmt w:val="decimal"/>
        <w:lvlText w:val="%1."/>
        <w:lvlJc w:val="left"/>
      </w:lvl>
    </w:lvlOverride>
  </w:num>
  <w:num w:numId="19" w16cid:durableId="652954342">
    <w:abstractNumId w:val="47"/>
    <w:lvlOverride w:ilvl="0">
      <w:lvl w:ilvl="0">
        <w:numFmt w:val="decimal"/>
        <w:lvlText w:val="%1."/>
        <w:lvlJc w:val="left"/>
      </w:lvl>
    </w:lvlOverride>
  </w:num>
  <w:num w:numId="20" w16cid:durableId="358970601">
    <w:abstractNumId w:val="33"/>
    <w:lvlOverride w:ilvl="0">
      <w:lvl w:ilvl="0">
        <w:numFmt w:val="decimal"/>
        <w:lvlText w:val="%1."/>
        <w:lvlJc w:val="left"/>
      </w:lvl>
    </w:lvlOverride>
  </w:num>
  <w:num w:numId="21" w16cid:durableId="2052996206">
    <w:abstractNumId w:val="25"/>
    <w:lvlOverride w:ilvl="0">
      <w:lvl w:ilvl="0">
        <w:numFmt w:val="decimal"/>
        <w:lvlText w:val="%1."/>
        <w:lvlJc w:val="left"/>
      </w:lvl>
    </w:lvlOverride>
  </w:num>
  <w:num w:numId="22" w16cid:durableId="2095590332">
    <w:abstractNumId w:val="11"/>
  </w:num>
  <w:num w:numId="23" w16cid:durableId="413018138">
    <w:abstractNumId w:val="3"/>
  </w:num>
  <w:num w:numId="24" w16cid:durableId="132796572">
    <w:abstractNumId w:val="7"/>
    <w:lvlOverride w:ilvl="0">
      <w:lvl w:ilvl="0">
        <w:numFmt w:val="decimal"/>
        <w:lvlText w:val="%1."/>
        <w:lvlJc w:val="left"/>
      </w:lvl>
    </w:lvlOverride>
  </w:num>
  <w:num w:numId="25" w16cid:durableId="1490976023">
    <w:abstractNumId w:val="39"/>
  </w:num>
  <w:num w:numId="26" w16cid:durableId="986127991">
    <w:abstractNumId w:val="10"/>
  </w:num>
  <w:num w:numId="27" w16cid:durableId="548299820">
    <w:abstractNumId w:val="42"/>
  </w:num>
  <w:num w:numId="28" w16cid:durableId="600726178">
    <w:abstractNumId w:val="19"/>
  </w:num>
  <w:num w:numId="29" w16cid:durableId="1513034988">
    <w:abstractNumId w:val="12"/>
    <w:lvlOverride w:ilvl="0">
      <w:lvl w:ilvl="0">
        <w:numFmt w:val="decimal"/>
        <w:lvlText w:val="%1."/>
        <w:lvlJc w:val="left"/>
      </w:lvl>
    </w:lvlOverride>
  </w:num>
  <w:num w:numId="30" w16cid:durableId="934168531">
    <w:abstractNumId w:val="23"/>
    <w:lvlOverride w:ilvl="0">
      <w:lvl w:ilvl="0">
        <w:numFmt w:val="decimal"/>
        <w:lvlText w:val="%1."/>
        <w:lvlJc w:val="left"/>
      </w:lvl>
    </w:lvlOverride>
  </w:num>
  <w:num w:numId="31" w16cid:durableId="1206060775">
    <w:abstractNumId w:val="48"/>
    <w:lvlOverride w:ilvl="0">
      <w:lvl w:ilvl="0">
        <w:numFmt w:val="decimal"/>
        <w:lvlText w:val="%1."/>
        <w:lvlJc w:val="left"/>
      </w:lvl>
    </w:lvlOverride>
  </w:num>
  <w:num w:numId="32" w16cid:durableId="1274246521">
    <w:abstractNumId w:val="29"/>
    <w:lvlOverride w:ilvl="0">
      <w:lvl w:ilvl="0">
        <w:numFmt w:val="decimal"/>
        <w:lvlText w:val="%1."/>
        <w:lvlJc w:val="left"/>
      </w:lvl>
    </w:lvlOverride>
  </w:num>
  <w:num w:numId="33" w16cid:durableId="1028140863">
    <w:abstractNumId w:val="4"/>
    <w:lvlOverride w:ilvl="0">
      <w:lvl w:ilvl="0">
        <w:numFmt w:val="decimal"/>
        <w:lvlText w:val="%1."/>
        <w:lvlJc w:val="left"/>
      </w:lvl>
    </w:lvlOverride>
  </w:num>
  <w:num w:numId="34" w16cid:durableId="1475415440">
    <w:abstractNumId w:val="8"/>
  </w:num>
  <w:num w:numId="35" w16cid:durableId="2024242142">
    <w:abstractNumId w:val="45"/>
    <w:lvlOverride w:ilvl="0">
      <w:lvl w:ilvl="0">
        <w:numFmt w:val="decimal"/>
        <w:lvlText w:val="%1."/>
        <w:lvlJc w:val="left"/>
      </w:lvl>
    </w:lvlOverride>
  </w:num>
  <w:num w:numId="36" w16cid:durableId="90394170">
    <w:abstractNumId w:val="17"/>
    <w:lvlOverride w:ilvl="0">
      <w:lvl w:ilvl="0">
        <w:numFmt w:val="decimal"/>
        <w:lvlText w:val="%1."/>
        <w:lvlJc w:val="left"/>
      </w:lvl>
    </w:lvlOverride>
  </w:num>
  <w:num w:numId="37" w16cid:durableId="2006860235">
    <w:abstractNumId w:val="24"/>
    <w:lvlOverride w:ilvl="0">
      <w:lvl w:ilvl="0">
        <w:numFmt w:val="decimal"/>
        <w:lvlText w:val="%1."/>
        <w:lvlJc w:val="left"/>
      </w:lvl>
    </w:lvlOverride>
  </w:num>
  <w:num w:numId="38" w16cid:durableId="1712684197">
    <w:abstractNumId w:val="22"/>
    <w:lvlOverride w:ilvl="0">
      <w:lvl w:ilvl="0">
        <w:numFmt w:val="decimal"/>
        <w:lvlText w:val="%1."/>
        <w:lvlJc w:val="left"/>
      </w:lvl>
    </w:lvlOverride>
  </w:num>
  <w:num w:numId="39" w16cid:durableId="2043893425">
    <w:abstractNumId w:val="16"/>
    <w:lvlOverride w:ilvl="0">
      <w:lvl w:ilvl="0">
        <w:numFmt w:val="decimal"/>
        <w:lvlText w:val="%1."/>
        <w:lvlJc w:val="left"/>
      </w:lvl>
    </w:lvlOverride>
  </w:num>
  <w:num w:numId="40" w16cid:durableId="641272433">
    <w:abstractNumId w:val="40"/>
    <w:lvlOverride w:ilvl="0">
      <w:lvl w:ilvl="0">
        <w:numFmt w:val="decimal"/>
        <w:lvlText w:val="%1."/>
        <w:lvlJc w:val="left"/>
      </w:lvl>
    </w:lvlOverride>
  </w:num>
  <w:num w:numId="41" w16cid:durableId="1623463032">
    <w:abstractNumId w:val="1"/>
  </w:num>
  <w:num w:numId="42" w16cid:durableId="144129005">
    <w:abstractNumId w:val="43"/>
  </w:num>
  <w:num w:numId="43" w16cid:durableId="401610553">
    <w:abstractNumId w:val="43"/>
    <w:lvlOverride w:ilvl="0">
      <w:lvl w:ilvl="0">
        <w:numFmt w:val="decimal"/>
        <w:lvlText w:val="%1."/>
        <w:lvlJc w:val="left"/>
      </w:lvl>
    </w:lvlOverride>
  </w:num>
  <w:num w:numId="44" w16cid:durableId="2047440929">
    <w:abstractNumId w:val="41"/>
  </w:num>
  <w:num w:numId="45" w16cid:durableId="29844448">
    <w:abstractNumId w:val="41"/>
    <w:lvlOverride w:ilvl="0">
      <w:lvl w:ilvl="0">
        <w:numFmt w:val="decimal"/>
        <w:lvlText w:val="%1."/>
        <w:lvlJc w:val="left"/>
      </w:lvl>
    </w:lvlOverride>
  </w:num>
  <w:num w:numId="46" w16cid:durableId="1774474801">
    <w:abstractNumId w:val="18"/>
  </w:num>
  <w:num w:numId="47" w16cid:durableId="2111584338">
    <w:abstractNumId w:val="28"/>
  </w:num>
  <w:num w:numId="48" w16cid:durableId="1834908330">
    <w:abstractNumId w:val="36"/>
  </w:num>
  <w:num w:numId="49" w16cid:durableId="337125537">
    <w:abstractNumId w:val="2"/>
  </w:num>
  <w:num w:numId="50" w16cid:durableId="1165903834">
    <w:abstractNumId w:val="37"/>
  </w:num>
  <w:num w:numId="51" w16cid:durableId="20927277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05163"/>
    <w:rsid w:val="00011589"/>
    <w:rsid w:val="00012B9D"/>
    <w:rsid w:val="00016F14"/>
    <w:rsid w:val="00032B68"/>
    <w:rsid w:val="00036303"/>
    <w:rsid w:val="0003734B"/>
    <w:rsid w:val="00062CB4"/>
    <w:rsid w:val="00070F39"/>
    <w:rsid w:val="00071724"/>
    <w:rsid w:val="00081CB2"/>
    <w:rsid w:val="00085604"/>
    <w:rsid w:val="00086C55"/>
    <w:rsid w:val="000B2542"/>
    <w:rsid w:val="000B32E5"/>
    <w:rsid w:val="000C26FB"/>
    <w:rsid w:val="000D7DC0"/>
    <w:rsid w:val="000E5990"/>
    <w:rsid w:val="000F0461"/>
    <w:rsid w:val="000F5E0C"/>
    <w:rsid w:val="00111680"/>
    <w:rsid w:val="001367D8"/>
    <w:rsid w:val="001466F0"/>
    <w:rsid w:val="0018370E"/>
    <w:rsid w:val="001A6C6D"/>
    <w:rsid w:val="001C6AED"/>
    <w:rsid w:val="001D528A"/>
    <w:rsid w:val="001D5A6F"/>
    <w:rsid w:val="001F15B4"/>
    <w:rsid w:val="002063F1"/>
    <w:rsid w:val="002106B4"/>
    <w:rsid w:val="00210809"/>
    <w:rsid w:val="0023274E"/>
    <w:rsid w:val="00237F66"/>
    <w:rsid w:val="0025514E"/>
    <w:rsid w:val="00260B32"/>
    <w:rsid w:val="00263870"/>
    <w:rsid w:val="00265822"/>
    <w:rsid w:val="00280E86"/>
    <w:rsid w:val="002940F5"/>
    <w:rsid w:val="0029592D"/>
    <w:rsid w:val="002B19D5"/>
    <w:rsid w:val="002D6181"/>
    <w:rsid w:val="002E4986"/>
    <w:rsid w:val="00312331"/>
    <w:rsid w:val="003228DA"/>
    <w:rsid w:val="00342F39"/>
    <w:rsid w:val="0035164E"/>
    <w:rsid w:val="003731ED"/>
    <w:rsid w:val="003821C8"/>
    <w:rsid w:val="0038385A"/>
    <w:rsid w:val="00391C75"/>
    <w:rsid w:val="003B48BF"/>
    <w:rsid w:val="003C52AE"/>
    <w:rsid w:val="003C5FC4"/>
    <w:rsid w:val="003D5DD8"/>
    <w:rsid w:val="003E0F0A"/>
    <w:rsid w:val="003E7741"/>
    <w:rsid w:val="003F378A"/>
    <w:rsid w:val="0042263B"/>
    <w:rsid w:val="004267C5"/>
    <w:rsid w:val="004306AF"/>
    <w:rsid w:val="00447208"/>
    <w:rsid w:val="00453EB8"/>
    <w:rsid w:val="0045511C"/>
    <w:rsid w:val="00455947"/>
    <w:rsid w:val="0046052B"/>
    <w:rsid w:val="00472070"/>
    <w:rsid w:val="0047347E"/>
    <w:rsid w:val="00480703"/>
    <w:rsid w:val="004904F5"/>
    <w:rsid w:val="004A7286"/>
    <w:rsid w:val="004B2B8B"/>
    <w:rsid w:val="004B7DB0"/>
    <w:rsid w:val="004D14F0"/>
    <w:rsid w:val="004E24DC"/>
    <w:rsid w:val="004E3530"/>
    <w:rsid w:val="00503751"/>
    <w:rsid w:val="005115EB"/>
    <w:rsid w:val="005324C4"/>
    <w:rsid w:val="00545F89"/>
    <w:rsid w:val="005663E1"/>
    <w:rsid w:val="00576C0F"/>
    <w:rsid w:val="0058591B"/>
    <w:rsid w:val="005C187C"/>
    <w:rsid w:val="005D3BEF"/>
    <w:rsid w:val="005F22D7"/>
    <w:rsid w:val="005F5A11"/>
    <w:rsid w:val="005F5C9D"/>
    <w:rsid w:val="00605CD9"/>
    <w:rsid w:val="006265AE"/>
    <w:rsid w:val="0064405D"/>
    <w:rsid w:val="00664081"/>
    <w:rsid w:val="00676044"/>
    <w:rsid w:val="00690DF6"/>
    <w:rsid w:val="0069757D"/>
    <w:rsid w:val="006C130D"/>
    <w:rsid w:val="006D7D13"/>
    <w:rsid w:val="00753668"/>
    <w:rsid w:val="00753E49"/>
    <w:rsid w:val="007623A5"/>
    <w:rsid w:val="007A185F"/>
    <w:rsid w:val="007A6D67"/>
    <w:rsid w:val="007F0CEE"/>
    <w:rsid w:val="00811F99"/>
    <w:rsid w:val="00814F94"/>
    <w:rsid w:val="008376D7"/>
    <w:rsid w:val="00844D92"/>
    <w:rsid w:val="0084515A"/>
    <w:rsid w:val="00850546"/>
    <w:rsid w:val="00861F74"/>
    <w:rsid w:val="00867071"/>
    <w:rsid w:val="008862D5"/>
    <w:rsid w:val="00892964"/>
    <w:rsid w:val="00894838"/>
    <w:rsid w:val="008977F3"/>
    <w:rsid w:val="008D30CE"/>
    <w:rsid w:val="008E0104"/>
    <w:rsid w:val="009110AB"/>
    <w:rsid w:val="0091503E"/>
    <w:rsid w:val="00917224"/>
    <w:rsid w:val="009314BD"/>
    <w:rsid w:val="00941812"/>
    <w:rsid w:val="00943949"/>
    <w:rsid w:val="00944292"/>
    <w:rsid w:val="00950D3C"/>
    <w:rsid w:val="00980776"/>
    <w:rsid w:val="0098121C"/>
    <w:rsid w:val="009B5385"/>
    <w:rsid w:val="009B7AF1"/>
    <w:rsid w:val="009C2E51"/>
    <w:rsid w:val="009D5DF8"/>
    <w:rsid w:val="00A32ACE"/>
    <w:rsid w:val="00A60C05"/>
    <w:rsid w:val="00A72E78"/>
    <w:rsid w:val="00A82695"/>
    <w:rsid w:val="00A963AE"/>
    <w:rsid w:val="00A97DEC"/>
    <w:rsid w:val="00AB7C4F"/>
    <w:rsid w:val="00AD2298"/>
    <w:rsid w:val="00AF0F47"/>
    <w:rsid w:val="00AF1C39"/>
    <w:rsid w:val="00AF7B0C"/>
    <w:rsid w:val="00B044E0"/>
    <w:rsid w:val="00B176E2"/>
    <w:rsid w:val="00B21E19"/>
    <w:rsid w:val="00B22C71"/>
    <w:rsid w:val="00B31EC6"/>
    <w:rsid w:val="00B3652F"/>
    <w:rsid w:val="00B42D84"/>
    <w:rsid w:val="00B432CA"/>
    <w:rsid w:val="00B50B37"/>
    <w:rsid w:val="00B51E15"/>
    <w:rsid w:val="00B5520A"/>
    <w:rsid w:val="00B6343D"/>
    <w:rsid w:val="00B750F6"/>
    <w:rsid w:val="00B77C93"/>
    <w:rsid w:val="00BB5E99"/>
    <w:rsid w:val="00BD3407"/>
    <w:rsid w:val="00BE0073"/>
    <w:rsid w:val="00BF211D"/>
    <w:rsid w:val="00BF2CCB"/>
    <w:rsid w:val="00C058F2"/>
    <w:rsid w:val="00C41F2E"/>
    <w:rsid w:val="00C55DFD"/>
    <w:rsid w:val="00C655F7"/>
    <w:rsid w:val="00C6570E"/>
    <w:rsid w:val="00CB4202"/>
    <w:rsid w:val="00CE6EEC"/>
    <w:rsid w:val="00CF2D3D"/>
    <w:rsid w:val="00CF3FD3"/>
    <w:rsid w:val="00D06F38"/>
    <w:rsid w:val="00D15E37"/>
    <w:rsid w:val="00D24D82"/>
    <w:rsid w:val="00D25B6F"/>
    <w:rsid w:val="00D40EFD"/>
    <w:rsid w:val="00D53572"/>
    <w:rsid w:val="00D73C18"/>
    <w:rsid w:val="00D824EA"/>
    <w:rsid w:val="00D96251"/>
    <w:rsid w:val="00DA63BB"/>
    <w:rsid w:val="00DB4FB0"/>
    <w:rsid w:val="00DE34FA"/>
    <w:rsid w:val="00DF7BCB"/>
    <w:rsid w:val="00E01C4E"/>
    <w:rsid w:val="00E42891"/>
    <w:rsid w:val="00E759C7"/>
    <w:rsid w:val="00E81641"/>
    <w:rsid w:val="00E952A0"/>
    <w:rsid w:val="00EB49D6"/>
    <w:rsid w:val="00ED2402"/>
    <w:rsid w:val="00ED2446"/>
    <w:rsid w:val="00ED6964"/>
    <w:rsid w:val="00ED6D12"/>
    <w:rsid w:val="00EE5E46"/>
    <w:rsid w:val="00EE6BE8"/>
    <w:rsid w:val="00EF315D"/>
    <w:rsid w:val="00F1169F"/>
    <w:rsid w:val="00F16F2C"/>
    <w:rsid w:val="00F20FD6"/>
    <w:rsid w:val="00F26203"/>
    <w:rsid w:val="00F34235"/>
    <w:rsid w:val="00F37180"/>
    <w:rsid w:val="00F5715F"/>
    <w:rsid w:val="00F63142"/>
    <w:rsid w:val="00F651FB"/>
    <w:rsid w:val="00F713C4"/>
    <w:rsid w:val="00F72244"/>
    <w:rsid w:val="00F76475"/>
    <w:rsid w:val="00F93762"/>
    <w:rsid w:val="00FA18AC"/>
    <w:rsid w:val="00FA3CD2"/>
    <w:rsid w:val="00FA7D27"/>
    <w:rsid w:val="00FB5855"/>
    <w:rsid w:val="00FB74D7"/>
    <w:rsid w:val="00FB7B1B"/>
    <w:rsid w:val="00FC506A"/>
    <w:rsid w:val="00FE7AA3"/>
    <w:rsid w:val="00FF4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character" w:styleId="Hyperlink">
    <w:name w:val="Hyperlink"/>
    <w:basedOn w:val="DefaultParagraphFont"/>
    <w:uiPriority w:val="99"/>
    <w:unhideWhenUsed/>
    <w:rsid w:val="005D3BEF"/>
    <w:rPr>
      <w:color w:val="0000FF" w:themeColor="hyperlink"/>
      <w:u w:val="single"/>
    </w:rPr>
  </w:style>
  <w:style w:type="character" w:styleId="UnresolvedMention">
    <w:name w:val="Unresolved Mention"/>
    <w:basedOn w:val="DefaultParagraphFont"/>
    <w:uiPriority w:val="99"/>
    <w:semiHidden/>
    <w:unhideWhenUsed/>
    <w:rsid w:val="005D3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141578303">
      <w:bodyDiv w:val="1"/>
      <w:marLeft w:val="0"/>
      <w:marRight w:val="0"/>
      <w:marTop w:val="0"/>
      <w:marBottom w:val="0"/>
      <w:divBdr>
        <w:top w:val="none" w:sz="0" w:space="0" w:color="auto"/>
        <w:left w:val="none" w:sz="0" w:space="0" w:color="auto"/>
        <w:bottom w:val="none" w:sz="0" w:space="0" w:color="auto"/>
        <w:right w:val="none" w:sz="0" w:space="0" w:color="auto"/>
      </w:divBdr>
      <w:divsChild>
        <w:div w:id="1763449351">
          <w:marLeft w:val="1080"/>
          <w:marRight w:val="0"/>
          <w:marTop w:val="0"/>
          <w:marBottom w:val="0"/>
          <w:divBdr>
            <w:top w:val="none" w:sz="0" w:space="0" w:color="auto"/>
            <w:left w:val="none" w:sz="0" w:space="0" w:color="auto"/>
            <w:bottom w:val="none" w:sz="0" w:space="0" w:color="auto"/>
            <w:right w:val="none" w:sz="0" w:space="0" w:color="auto"/>
          </w:divBdr>
        </w:div>
      </w:divsChild>
    </w:div>
    <w:div w:id="171070515">
      <w:bodyDiv w:val="1"/>
      <w:marLeft w:val="0"/>
      <w:marRight w:val="0"/>
      <w:marTop w:val="0"/>
      <w:marBottom w:val="0"/>
      <w:divBdr>
        <w:top w:val="none" w:sz="0" w:space="0" w:color="auto"/>
        <w:left w:val="none" w:sz="0" w:space="0" w:color="auto"/>
        <w:bottom w:val="none" w:sz="0" w:space="0" w:color="auto"/>
        <w:right w:val="none" w:sz="0" w:space="0" w:color="auto"/>
      </w:divBdr>
      <w:divsChild>
        <w:div w:id="1308323351">
          <w:marLeft w:val="1080"/>
          <w:marRight w:val="0"/>
          <w:marTop w:val="0"/>
          <w:marBottom w:val="0"/>
          <w:divBdr>
            <w:top w:val="none" w:sz="0" w:space="0" w:color="auto"/>
            <w:left w:val="none" w:sz="0" w:space="0" w:color="auto"/>
            <w:bottom w:val="none" w:sz="0" w:space="0" w:color="auto"/>
            <w:right w:val="none" w:sz="0" w:space="0" w:color="auto"/>
          </w:divBdr>
        </w:div>
      </w:divsChild>
    </w:div>
    <w:div w:id="184288739">
      <w:bodyDiv w:val="1"/>
      <w:marLeft w:val="0"/>
      <w:marRight w:val="0"/>
      <w:marTop w:val="0"/>
      <w:marBottom w:val="0"/>
      <w:divBdr>
        <w:top w:val="none" w:sz="0" w:space="0" w:color="auto"/>
        <w:left w:val="none" w:sz="0" w:space="0" w:color="auto"/>
        <w:bottom w:val="none" w:sz="0" w:space="0" w:color="auto"/>
        <w:right w:val="none" w:sz="0" w:space="0" w:color="auto"/>
      </w:divBdr>
    </w:div>
    <w:div w:id="223878369">
      <w:bodyDiv w:val="1"/>
      <w:marLeft w:val="0"/>
      <w:marRight w:val="0"/>
      <w:marTop w:val="0"/>
      <w:marBottom w:val="0"/>
      <w:divBdr>
        <w:top w:val="none" w:sz="0" w:space="0" w:color="auto"/>
        <w:left w:val="none" w:sz="0" w:space="0" w:color="auto"/>
        <w:bottom w:val="none" w:sz="0" w:space="0" w:color="auto"/>
        <w:right w:val="none" w:sz="0" w:space="0" w:color="auto"/>
      </w:divBdr>
      <w:divsChild>
        <w:div w:id="1045178504">
          <w:marLeft w:val="1080"/>
          <w:marRight w:val="0"/>
          <w:marTop w:val="0"/>
          <w:marBottom w:val="0"/>
          <w:divBdr>
            <w:top w:val="none" w:sz="0" w:space="0" w:color="auto"/>
            <w:left w:val="none" w:sz="0" w:space="0" w:color="auto"/>
            <w:bottom w:val="none" w:sz="0" w:space="0" w:color="auto"/>
            <w:right w:val="none" w:sz="0" w:space="0" w:color="auto"/>
          </w:divBdr>
        </w:div>
      </w:divsChild>
    </w:div>
    <w:div w:id="297805962">
      <w:bodyDiv w:val="1"/>
      <w:marLeft w:val="0"/>
      <w:marRight w:val="0"/>
      <w:marTop w:val="0"/>
      <w:marBottom w:val="0"/>
      <w:divBdr>
        <w:top w:val="none" w:sz="0" w:space="0" w:color="auto"/>
        <w:left w:val="none" w:sz="0" w:space="0" w:color="auto"/>
        <w:bottom w:val="none" w:sz="0" w:space="0" w:color="auto"/>
        <w:right w:val="none" w:sz="0" w:space="0" w:color="auto"/>
      </w:divBdr>
    </w:div>
    <w:div w:id="327948248">
      <w:bodyDiv w:val="1"/>
      <w:marLeft w:val="0"/>
      <w:marRight w:val="0"/>
      <w:marTop w:val="0"/>
      <w:marBottom w:val="0"/>
      <w:divBdr>
        <w:top w:val="none" w:sz="0" w:space="0" w:color="auto"/>
        <w:left w:val="none" w:sz="0" w:space="0" w:color="auto"/>
        <w:bottom w:val="none" w:sz="0" w:space="0" w:color="auto"/>
        <w:right w:val="none" w:sz="0" w:space="0" w:color="auto"/>
      </w:divBdr>
      <w:divsChild>
        <w:div w:id="1147472704">
          <w:marLeft w:val="1080"/>
          <w:marRight w:val="0"/>
          <w:marTop w:val="0"/>
          <w:marBottom w:val="0"/>
          <w:divBdr>
            <w:top w:val="none" w:sz="0" w:space="0" w:color="auto"/>
            <w:left w:val="none" w:sz="0" w:space="0" w:color="auto"/>
            <w:bottom w:val="none" w:sz="0" w:space="0" w:color="auto"/>
            <w:right w:val="none" w:sz="0" w:space="0" w:color="auto"/>
          </w:divBdr>
        </w:div>
      </w:divsChild>
    </w:div>
    <w:div w:id="560218216">
      <w:bodyDiv w:val="1"/>
      <w:marLeft w:val="0"/>
      <w:marRight w:val="0"/>
      <w:marTop w:val="0"/>
      <w:marBottom w:val="0"/>
      <w:divBdr>
        <w:top w:val="none" w:sz="0" w:space="0" w:color="auto"/>
        <w:left w:val="none" w:sz="0" w:space="0" w:color="auto"/>
        <w:bottom w:val="none" w:sz="0" w:space="0" w:color="auto"/>
        <w:right w:val="none" w:sz="0" w:space="0" w:color="auto"/>
      </w:divBdr>
      <w:divsChild>
        <w:div w:id="321855104">
          <w:marLeft w:val="1080"/>
          <w:marRight w:val="0"/>
          <w:marTop w:val="0"/>
          <w:marBottom w:val="0"/>
          <w:divBdr>
            <w:top w:val="none" w:sz="0" w:space="0" w:color="auto"/>
            <w:left w:val="none" w:sz="0" w:space="0" w:color="auto"/>
            <w:bottom w:val="none" w:sz="0" w:space="0" w:color="auto"/>
            <w:right w:val="none" w:sz="0" w:space="0" w:color="auto"/>
          </w:divBdr>
        </w:div>
      </w:divsChild>
    </w:div>
    <w:div w:id="596796288">
      <w:bodyDiv w:val="1"/>
      <w:marLeft w:val="0"/>
      <w:marRight w:val="0"/>
      <w:marTop w:val="0"/>
      <w:marBottom w:val="0"/>
      <w:divBdr>
        <w:top w:val="none" w:sz="0" w:space="0" w:color="auto"/>
        <w:left w:val="none" w:sz="0" w:space="0" w:color="auto"/>
        <w:bottom w:val="none" w:sz="0" w:space="0" w:color="auto"/>
        <w:right w:val="none" w:sz="0" w:space="0" w:color="auto"/>
      </w:divBdr>
      <w:divsChild>
        <w:div w:id="230699119">
          <w:marLeft w:val="1080"/>
          <w:marRight w:val="0"/>
          <w:marTop w:val="0"/>
          <w:marBottom w:val="0"/>
          <w:divBdr>
            <w:top w:val="none" w:sz="0" w:space="0" w:color="auto"/>
            <w:left w:val="none" w:sz="0" w:space="0" w:color="auto"/>
            <w:bottom w:val="none" w:sz="0" w:space="0" w:color="auto"/>
            <w:right w:val="none" w:sz="0" w:space="0" w:color="auto"/>
          </w:divBdr>
        </w:div>
      </w:divsChild>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676923206">
      <w:bodyDiv w:val="1"/>
      <w:marLeft w:val="0"/>
      <w:marRight w:val="0"/>
      <w:marTop w:val="0"/>
      <w:marBottom w:val="0"/>
      <w:divBdr>
        <w:top w:val="none" w:sz="0" w:space="0" w:color="auto"/>
        <w:left w:val="none" w:sz="0" w:space="0" w:color="auto"/>
        <w:bottom w:val="none" w:sz="0" w:space="0" w:color="auto"/>
        <w:right w:val="none" w:sz="0" w:space="0" w:color="auto"/>
      </w:divBdr>
      <w:divsChild>
        <w:div w:id="1216694285">
          <w:marLeft w:val="1080"/>
          <w:marRight w:val="0"/>
          <w:marTop w:val="0"/>
          <w:marBottom w:val="0"/>
          <w:divBdr>
            <w:top w:val="none" w:sz="0" w:space="0" w:color="auto"/>
            <w:left w:val="none" w:sz="0" w:space="0" w:color="auto"/>
            <w:bottom w:val="none" w:sz="0" w:space="0" w:color="auto"/>
            <w:right w:val="none" w:sz="0" w:space="0" w:color="auto"/>
          </w:divBdr>
        </w:div>
      </w:divsChild>
    </w:div>
    <w:div w:id="821580196">
      <w:bodyDiv w:val="1"/>
      <w:marLeft w:val="0"/>
      <w:marRight w:val="0"/>
      <w:marTop w:val="0"/>
      <w:marBottom w:val="0"/>
      <w:divBdr>
        <w:top w:val="none" w:sz="0" w:space="0" w:color="auto"/>
        <w:left w:val="none" w:sz="0" w:space="0" w:color="auto"/>
        <w:bottom w:val="none" w:sz="0" w:space="0" w:color="auto"/>
        <w:right w:val="none" w:sz="0" w:space="0" w:color="auto"/>
      </w:divBdr>
    </w:div>
    <w:div w:id="839126965">
      <w:bodyDiv w:val="1"/>
      <w:marLeft w:val="0"/>
      <w:marRight w:val="0"/>
      <w:marTop w:val="0"/>
      <w:marBottom w:val="0"/>
      <w:divBdr>
        <w:top w:val="none" w:sz="0" w:space="0" w:color="auto"/>
        <w:left w:val="none" w:sz="0" w:space="0" w:color="auto"/>
        <w:bottom w:val="none" w:sz="0" w:space="0" w:color="auto"/>
        <w:right w:val="none" w:sz="0" w:space="0" w:color="auto"/>
      </w:divBdr>
      <w:divsChild>
        <w:div w:id="1303192256">
          <w:marLeft w:val="1080"/>
          <w:marRight w:val="0"/>
          <w:marTop w:val="0"/>
          <w:marBottom w:val="0"/>
          <w:divBdr>
            <w:top w:val="none" w:sz="0" w:space="0" w:color="auto"/>
            <w:left w:val="none" w:sz="0" w:space="0" w:color="auto"/>
            <w:bottom w:val="none" w:sz="0" w:space="0" w:color="auto"/>
            <w:right w:val="none" w:sz="0" w:space="0" w:color="auto"/>
          </w:divBdr>
        </w:div>
      </w:divsChild>
    </w:div>
    <w:div w:id="847452220">
      <w:bodyDiv w:val="1"/>
      <w:marLeft w:val="0"/>
      <w:marRight w:val="0"/>
      <w:marTop w:val="0"/>
      <w:marBottom w:val="0"/>
      <w:divBdr>
        <w:top w:val="none" w:sz="0" w:space="0" w:color="auto"/>
        <w:left w:val="none" w:sz="0" w:space="0" w:color="auto"/>
        <w:bottom w:val="none" w:sz="0" w:space="0" w:color="auto"/>
        <w:right w:val="none" w:sz="0" w:space="0" w:color="auto"/>
      </w:divBdr>
      <w:divsChild>
        <w:div w:id="1430734217">
          <w:marLeft w:val="1080"/>
          <w:marRight w:val="0"/>
          <w:marTop w:val="0"/>
          <w:marBottom w:val="0"/>
          <w:divBdr>
            <w:top w:val="none" w:sz="0" w:space="0" w:color="auto"/>
            <w:left w:val="none" w:sz="0" w:space="0" w:color="auto"/>
            <w:bottom w:val="none" w:sz="0" w:space="0" w:color="auto"/>
            <w:right w:val="none" w:sz="0" w:space="0" w:color="auto"/>
          </w:divBdr>
        </w:div>
      </w:divsChild>
    </w:div>
    <w:div w:id="880825118">
      <w:bodyDiv w:val="1"/>
      <w:marLeft w:val="0"/>
      <w:marRight w:val="0"/>
      <w:marTop w:val="0"/>
      <w:marBottom w:val="0"/>
      <w:divBdr>
        <w:top w:val="none" w:sz="0" w:space="0" w:color="auto"/>
        <w:left w:val="none" w:sz="0" w:space="0" w:color="auto"/>
        <w:bottom w:val="none" w:sz="0" w:space="0" w:color="auto"/>
        <w:right w:val="none" w:sz="0" w:space="0" w:color="auto"/>
      </w:divBdr>
      <w:divsChild>
        <w:div w:id="1880971822">
          <w:marLeft w:val="1080"/>
          <w:marRight w:val="0"/>
          <w:marTop w:val="0"/>
          <w:marBottom w:val="0"/>
          <w:divBdr>
            <w:top w:val="none" w:sz="0" w:space="0" w:color="auto"/>
            <w:left w:val="none" w:sz="0" w:space="0" w:color="auto"/>
            <w:bottom w:val="none" w:sz="0" w:space="0" w:color="auto"/>
            <w:right w:val="none" w:sz="0" w:space="0" w:color="auto"/>
          </w:divBdr>
        </w:div>
      </w:divsChild>
    </w:div>
    <w:div w:id="1047410429">
      <w:bodyDiv w:val="1"/>
      <w:marLeft w:val="0"/>
      <w:marRight w:val="0"/>
      <w:marTop w:val="0"/>
      <w:marBottom w:val="0"/>
      <w:divBdr>
        <w:top w:val="none" w:sz="0" w:space="0" w:color="auto"/>
        <w:left w:val="none" w:sz="0" w:space="0" w:color="auto"/>
        <w:bottom w:val="none" w:sz="0" w:space="0" w:color="auto"/>
        <w:right w:val="none" w:sz="0" w:space="0" w:color="auto"/>
      </w:divBdr>
      <w:divsChild>
        <w:div w:id="1775398928">
          <w:marLeft w:val="720"/>
          <w:marRight w:val="0"/>
          <w:marTop w:val="0"/>
          <w:marBottom w:val="0"/>
          <w:divBdr>
            <w:top w:val="none" w:sz="0" w:space="0" w:color="auto"/>
            <w:left w:val="none" w:sz="0" w:space="0" w:color="auto"/>
            <w:bottom w:val="none" w:sz="0" w:space="0" w:color="auto"/>
            <w:right w:val="none" w:sz="0" w:space="0" w:color="auto"/>
          </w:divBdr>
        </w:div>
        <w:div w:id="584077129">
          <w:marLeft w:val="720"/>
          <w:marRight w:val="0"/>
          <w:marTop w:val="0"/>
          <w:marBottom w:val="0"/>
          <w:divBdr>
            <w:top w:val="none" w:sz="0" w:space="0" w:color="auto"/>
            <w:left w:val="none" w:sz="0" w:space="0" w:color="auto"/>
            <w:bottom w:val="none" w:sz="0" w:space="0" w:color="auto"/>
            <w:right w:val="none" w:sz="0" w:space="0" w:color="auto"/>
          </w:divBdr>
        </w:div>
      </w:divsChild>
    </w:div>
    <w:div w:id="1065299032">
      <w:bodyDiv w:val="1"/>
      <w:marLeft w:val="0"/>
      <w:marRight w:val="0"/>
      <w:marTop w:val="0"/>
      <w:marBottom w:val="0"/>
      <w:divBdr>
        <w:top w:val="none" w:sz="0" w:space="0" w:color="auto"/>
        <w:left w:val="none" w:sz="0" w:space="0" w:color="auto"/>
        <w:bottom w:val="none" w:sz="0" w:space="0" w:color="auto"/>
        <w:right w:val="none" w:sz="0" w:space="0" w:color="auto"/>
      </w:divBdr>
      <w:divsChild>
        <w:div w:id="682634742">
          <w:marLeft w:val="1080"/>
          <w:marRight w:val="0"/>
          <w:marTop w:val="0"/>
          <w:marBottom w:val="0"/>
          <w:divBdr>
            <w:top w:val="none" w:sz="0" w:space="0" w:color="auto"/>
            <w:left w:val="none" w:sz="0" w:space="0" w:color="auto"/>
            <w:bottom w:val="none" w:sz="0" w:space="0" w:color="auto"/>
            <w:right w:val="none" w:sz="0" w:space="0" w:color="auto"/>
          </w:divBdr>
        </w:div>
      </w:divsChild>
    </w:div>
    <w:div w:id="1173061074">
      <w:bodyDiv w:val="1"/>
      <w:marLeft w:val="0"/>
      <w:marRight w:val="0"/>
      <w:marTop w:val="0"/>
      <w:marBottom w:val="0"/>
      <w:divBdr>
        <w:top w:val="none" w:sz="0" w:space="0" w:color="auto"/>
        <w:left w:val="none" w:sz="0" w:space="0" w:color="auto"/>
        <w:bottom w:val="none" w:sz="0" w:space="0" w:color="auto"/>
        <w:right w:val="none" w:sz="0" w:space="0" w:color="auto"/>
      </w:divBdr>
      <w:divsChild>
        <w:div w:id="693580498">
          <w:marLeft w:val="1080"/>
          <w:marRight w:val="0"/>
          <w:marTop w:val="0"/>
          <w:marBottom w:val="0"/>
          <w:divBdr>
            <w:top w:val="none" w:sz="0" w:space="0" w:color="auto"/>
            <w:left w:val="none" w:sz="0" w:space="0" w:color="auto"/>
            <w:bottom w:val="none" w:sz="0" w:space="0" w:color="auto"/>
            <w:right w:val="none" w:sz="0" w:space="0" w:color="auto"/>
          </w:divBdr>
        </w:div>
      </w:divsChild>
    </w:div>
    <w:div w:id="1202551634">
      <w:bodyDiv w:val="1"/>
      <w:marLeft w:val="0"/>
      <w:marRight w:val="0"/>
      <w:marTop w:val="0"/>
      <w:marBottom w:val="0"/>
      <w:divBdr>
        <w:top w:val="none" w:sz="0" w:space="0" w:color="auto"/>
        <w:left w:val="none" w:sz="0" w:space="0" w:color="auto"/>
        <w:bottom w:val="none" w:sz="0" w:space="0" w:color="auto"/>
        <w:right w:val="none" w:sz="0" w:space="0" w:color="auto"/>
      </w:divBdr>
    </w:div>
    <w:div w:id="1300185624">
      <w:bodyDiv w:val="1"/>
      <w:marLeft w:val="0"/>
      <w:marRight w:val="0"/>
      <w:marTop w:val="0"/>
      <w:marBottom w:val="0"/>
      <w:divBdr>
        <w:top w:val="none" w:sz="0" w:space="0" w:color="auto"/>
        <w:left w:val="none" w:sz="0" w:space="0" w:color="auto"/>
        <w:bottom w:val="none" w:sz="0" w:space="0" w:color="auto"/>
        <w:right w:val="none" w:sz="0" w:space="0" w:color="auto"/>
      </w:divBdr>
    </w:div>
    <w:div w:id="1303071688">
      <w:bodyDiv w:val="1"/>
      <w:marLeft w:val="0"/>
      <w:marRight w:val="0"/>
      <w:marTop w:val="0"/>
      <w:marBottom w:val="0"/>
      <w:divBdr>
        <w:top w:val="none" w:sz="0" w:space="0" w:color="auto"/>
        <w:left w:val="none" w:sz="0" w:space="0" w:color="auto"/>
        <w:bottom w:val="none" w:sz="0" w:space="0" w:color="auto"/>
        <w:right w:val="none" w:sz="0" w:space="0" w:color="auto"/>
      </w:divBdr>
      <w:divsChild>
        <w:div w:id="459343511">
          <w:marLeft w:val="1080"/>
          <w:marRight w:val="0"/>
          <w:marTop w:val="0"/>
          <w:marBottom w:val="0"/>
          <w:divBdr>
            <w:top w:val="none" w:sz="0" w:space="0" w:color="auto"/>
            <w:left w:val="none" w:sz="0" w:space="0" w:color="auto"/>
            <w:bottom w:val="none" w:sz="0" w:space="0" w:color="auto"/>
            <w:right w:val="none" w:sz="0" w:space="0" w:color="auto"/>
          </w:divBdr>
        </w:div>
      </w:divsChild>
    </w:div>
    <w:div w:id="1328943830">
      <w:bodyDiv w:val="1"/>
      <w:marLeft w:val="0"/>
      <w:marRight w:val="0"/>
      <w:marTop w:val="0"/>
      <w:marBottom w:val="0"/>
      <w:divBdr>
        <w:top w:val="none" w:sz="0" w:space="0" w:color="auto"/>
        <w:left w:val="none" w:sz="0" w:space="0" w:color="auto"/>
        <w:bottom w:val="none" w:sz="0" w:space="0" w:color="auto"/>
        <w:right w:val="none" w:sz="0" w:space="0" w:color="auto"/>
      </w:divBdr>
    </w:div>
    <w:div w:id="1371998348">
      <w:bodyDiv w:val="1"/>
      <w:marLeft w:val="0"/>
      <w:marRight w:val="0"/>
      <w:marTop w:val="0"/>
      <w:marBottom w:val="0"/>
      <w:divBdr>
        <w:top w:val="none" w:sz="0" w:space="0" w:color="auto"/>
        <w:left w:val="none" w:sz="0" w:space="0" w:color="auto"/>
        <w:bottom w:val="none" w:sz="0" w:space="0" w:color="auto"/>
        <w:right w:val="none" w:sz="0" w:space="0" w:color="auto"/>
      </w:divBdr>
      <w:divsChild>
        <w:div w:id="1370253234">
          <w:marLeft w:val="1080"/>
          <w:marRight w:val="0"/>
          <w:marTop w:val="0"/>
          <w:marBottom w:val="0"/>
          <w:divBdr>
            <w:top w:val="none" w:sz="0" w:space="0" w:color="auto"/>
            <w:left w:val="none" w:sz="0" w:space="0" w:color="auto"/>
            <w:bottom w:val="none" w:sz="0" w:space="0" w:color="auto"/>
            <w:right w:val="none" w:sz="0" w:space="0" w:color="auto"/>
          </w:divBdr>
        </w:div>
      </w:divsChild>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469593003">
      <w:bodyDiv w:val="1"/>
      <w:marLeft w:val="0"/>
      <w:marRight w:val="0"/>
      <w:marTop w:val="0"/>
      <w:marBottom w:val="0"/>
      <w:divBdr>
        <w:top w:val="none" w:sz="0" w:space="0" w:color="auto"/>
        <w:left w:val="none" w:sz="0" w:space="0" w:color="auto"/>
        <w:bottom w:val="none" w:sz="0" w:space="0" w:color="auto"/>
        <w:right w:val="none" w:sz="0" w:space="0" w:color="auto"/>
      </w:divBdr>
      <w:divsChild>
        <w:div w:id="1911425040">
          <w:marLeft w:val="1080"/>
          <w:marRight w:val="0"/>
          <w:marTop w:val="0"/>
          <w:marBottom w:val="0"/>
          <w:divBdr>
            <w:top w:val="none" w:sz="0" w:space="0" w:color="auto"/>
            <w:left w:val="none" w:sz="0" w:space="0" w:color="auto"/>
            <w:bottom w:val="none" w:sz="0" w:space="0" w:color="auto"/>
            <w:right w:val="none" w:sz="0" w:space="0" w:color="auto"/>
          </w:divBdr>
        </w:div>
      </w:divsChild>
    </w:div>
    <w:div w:id="15270602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1920602629">
      <w:bodyDiv w:val="1"/>
      <w:marLeft w:val="0"/>
      <w:marRight w:val="0"/>
      <w:marTop w:val="0"/>
      <w:marBottom w:val="0"/>
      <w:divBdr>
        <w:top w:val="none" w:sz="0" w:space="0" w:color="auto"/>
        <w:left w:val="none" w:sz="0" w:space="0" w:color="auto"/>
        <w:bottom w:val="none" w:sz="0" w:space="0" w:color="auto"/>
        <w:right w:val="none" w:sz="0" w:space="0" w:color="auto"/>
      </w:divBdr>
      <w:divsChild>
        <w:div w:id="1685015804">
          <w:marLeft w:val="1080"/>
          <w:marRight w:val="0"/>
          <w:marTop w:val="0"/>
          <w:marBottom w:val="0"/>
          <w:divBdr>
            <w:top w:val="none" w:sz="0" w:space="0" w:color="auto"/>
            <w:left w:val="none" w:sz="0" w:space="0" w:color="auto"/>
            <w:bottom w:val="none" w:sz="0" w:space="0" w:color="auto"/>
            <w:right w:val="none" w:sz="0" w:space="0" w:color="auto"/>
          </w:divBdr>
        </w:div>
      </w:divsChild>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071399">
      <w:bodyDiv w:val="1"/>
      <w:marLeft w:val="0"/>
      <w:marRight w:val="0"/>
      <w:marTop w:val="0"/>
      <w:marBottom w:val="0"/>
      <w:divBdr>
        <w:top w:val="none" w:sz="0" w:space="0" w:color="auto"/>
        <w:left w:val="none" w:sz="0" w:space="0" w:color="auto"/>
        <w:bottom w:val="none" w:sz="0" w:space="0" w:color="auto"/>
        <w:right w:val="none" w:sz="0" w:space="0" w:color="auto"/>
      </w:divBdr>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4.png"/><Relationship Id="rId21" Type="http://schemas.openxmlformats.org/officeDocument/2006/relationships/header" Target="header1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20.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19.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12.xm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3014</TotalTime>
  <Pages>57</Pages>
  <Words>7862</Words>
  <Characters>44817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674</cp:revision>
  <cp:lastPrinted>2024-02-05T09:44:00Z</cp:lastPrinted>
  <dcterms:created xsi:type="dcterms:W3CDTF">2024-01-03T04:00:00Z</dcterms:created>
  <dcterms:modified xsi:type="dcterms:W3CDTF">2024-06-27T17:43:00Z</dcterms:modified>
</cp:coreProperties>
</file>