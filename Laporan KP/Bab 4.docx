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A32ACE">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169.8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5324C4">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A32ACE">
      <w:pPr>
        <w:ind w:left="2974"/>
      </w:pPr>
      <w:r>
        <w:pict w14:anchorId="54A6D335">
          <v:shape id="_x0000_i1026" type="#_x0000_t75" style="width:158.4pt;height:169.8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5324C4">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5324C4">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5324C4">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5324C4">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5324C4">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5324C4">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5324C4">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5324C4">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5324C4">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5324C4">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5324C4">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5324C4">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5324C4">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5324C4">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5324C4">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5324C4">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4A7286">
      <w:pPr>
        <w:spacing w:before="18"/>
        <w:ind w:right="3924"/>
        <w:rPr>
          <w:rFonts w:ascii="Calibri" w:eastAsia="Calibri" w:hAnsi="Calibri" w:cs="Calibri"/>
          <w:sz w:val="22"/>
          <w:szCs w:val="22"/>
        </w:rPr>
        <w:sectPr w:rsidR="0035164E" w:rsidRPr="00070F39" w:rsidSect="005324C4">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5324C4">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BABE081" w14:textId="200B1AAA" w:rsidR="00D40EFD" w:rsidRPr="00D40EFD" w:rsidRDefault="00D40EFD" w:rsidP="00D40EFD">
      <w:pPr>
        <w:spacing w:line="480" w:lineRule="auto"/>
        <w:jc w:val="center"/>
        <w:rPr>
          <w:sz w:val="24"/>
          <w:szCs w:val="24"/>
        </w:rPr>
      </w:pPr>
      <w:r>
        <w:rPr>
          <w:b/>
          <w:bCs/>
          <w:color w:val="000000"/>
          <w:sz w:val="28"/>
          <w:szCs w:val="28"/>
          <w:shd w:val="clear" w:color="auto" w:fill="FFFFFF"/>
        </w:rPr>
        <w:t xml:space="preserve">      </w:t>
      </w:r>
      <w:r w:rsidRPr="00D40EFD">
        <w:rPr>
          <w:b/>
          <w:bCs/>
          <w:color w:val="000000"/>
          <w:sz w:val="28"/>
          <w:szCs w:val="28"/>
          <w:shd w:val="clear" w:color="auto" w:fill="FFFFFF"/>
        </w:rPr>
        <w:t>BAB 4</w:t>
      </w:r>
    </w:p>
    <w:p w14:paraId="1BD081D1" w14:textId="377EED93" w:rsidR="00D40EFD" w:rsidRPr="00D40EFD" w:rsidRDefault="00D40EFD" w:rsidP="00D40EFD">
      <w:pPr>
        <w:spacing w:line="480" w:lineRule="auto"/>
        <w:jc w:val="center"/>
        <w:rPr>
          <w:sz w:val="24"/>
          <w:szCs w:val="24"/>
        </w:rPr>
      </w:pPr>
      <w:r w:rsidRPr="00D40EFD">
        <w:rPr>
          <w:b/>
          <w:bCs/>
          <w:color w:val="000000"/>
          <w:sz w:val="28"/>
          <w:szCs w:val="28"/>
          <w:shd w:val="clear" w:color="auto" w:fill="FFFFFF"/>
        </w:rPr>
        <w:t> </w:t>
      </w:r>
      <w:r>
        <w:rPr>
          <w:b/>
          <w:bCs/>
          <w:color w:val="000000"/>
          <w:sz w:val="28"/>
          <w:szCs w:val="28"/>
          <w:shd w:val="clear" w:color="auto" w:fill="FFFFFF"/>
        </w:rPr>
        <w:t xml:space="preserve">     </w:t>
      </w:r>
      <w:r w:rsidRPr="00D40EFD">
        <w:rPr>
          <w:b/>
          <w:bCs/>
          <w:color w:val="000000"/>
          <w:sz w:val="28"/>
          <w:szCs w:val="28"/>
          <w:shd w:val="clear" w:color="auto" w:fill="FFFFFF"/>
        </w:rPr>
        <w:t>DESAIN</w:t>
      </w:r>
      <w:r w:rsidR="00F63142">
        <w:rPr>
          <w:b/>
          <w:bCs/>
          <w:color w:val="000000"/>
          <w:sz w:val="28"/>
          <w:szCs w:val="28"/>
          <w:shd w:val="clear" w:color="auto" w:fill="FFFFFF"/>
        </w:rPr>
        <w:t xml:space="preserve"> SISTEM</w:t>
      </w:r>
    </w:p>
    <w:p w14:paraId="2910F74F" w14:textId="77777777" w:rsidR="00D40EFD" w:rsidRPr="00D40EFD" w:rsidRDefault="00D40EFD" w:rsidP="00D40EFD">
      <w:pPr>
        <w:rPr>
          <w:sz w:val="24"/>
          <w:szCs w:val="24"/>
        </w:rPr>
      </w:pPr>
    </w:p>
    <w:p w14:paraId="0AEC5703" w14:textId="73C324BE" w:rsidR="00D40EFD" w:rsidRPr="00D40EFD" w:rsidRDefault="00D40EFD" w:rsidP="00D40EFD">
      <w:pPr>
        <w:spacing w:line="480" w:lineRule="auto"/>
        <w:ind w:left="720" w:firstLine="720"/>
        <w:jc w:val="both"/>
        <w:rPr>
          <w:sz w:val="24"/>
          <w:szCs w:val="24"/>
        </w:rPr>
      </w:pPr>
      <w:r w:rsidRPr="00D40EFD">
        <w:rPr>
          <w:color w:val="000000"/>
          <w:sz w:val="24"/>
          <w:szCs w:val="24"/>
          <w:shd w:val="clear" w:color="auto" w:fill="FFFFFF"/>
        </w:rPr>
        <w:t xml:space="preserve">Bab ini </w:t>
      </w:r>
      <w:r w:rsidR="00F63142">
        <w:rPr>
          <w:color w:val="000000"/>
          <w:sz w:val="24"/>
          <w:szCs w:val="24"/>
          <w:shd w:val="clear" w:color="auto" w:fill="FFFFFF"/>
        </w:rPr>
        <w:t xml:space="preserve">menjelaskan </w:t>
      </w:r>
      <w:r w:rsidRPr="00D40EFD">
        <w:rPr>
          <w:color w:val="000000"/>
          <w:sz w:val="24"/>
          <w:szCs w:val="24"/>
          <w:shd w:val="clear" w:color="auto" w:fill="FFFFFF"/>
        </w:rPr>
        <w:t>mengenai</w:t>
      </w:r>
      <w:r w:rsidR="00F63142">
        <w:rPr>
          <w:color w:val="000000"/>
          <w:sz w:val="24"/>
          <w:szCs w:val="24"/>
          <w:shd w:val="clear" w:color="auto" w:fill="FFFFFF"/>
        </w:rPr>
        <w:t xml:space="preserve"> </w:t>
      </w:r>
      <w:r w:rsidRPr="00D40EFD">
        <w:rPr>
          <w:color w:val="000000"/>
          <w:sz w:val="24"/>
          <w:szCs w:val="24"/>
          <w:shd w:val="clear" w:color="auto" w:fill="FFFFFF"/>
        </w:rPr>
        <w:t xml:space="preserve">desain sistem berdasarkan analisis kebutuhan sistem yang telah dilakukan sebelumnya. </w:t>
      </w:r>
      <w:r w:rsidR="005D3BEF">
        <w:rPr>
          <w:color w:val="000000"/>
          <w:sz w:val="24"/>
          <w:szCs w:val="24"/>
          <w:shd w:val="clear" w:color="auto" w:fill="FFFFFF"/>
        </w:rPr>
        <w:t xml:space="preserve">Terdapat beberapa desain sistem yang akan dijelaskan. </w:t>
      </w:r>
      <w:r w:rsidRPr="00D40EFD">
        <w:rPr>
          <w:color w:val="000000"/>
          <w:sz w:val="24"/>
          <w:szCs w:val="24"/>
          <w:shd w:val="clear" w:color="auto" w:fill="FFFFFF"/>
        </w:rPr>
        <w:t xml:space="preserve">Desain-desain </w:t>
      </w:r>
      <w:r w:rsidR="005D3BEF">
        <w:rPr>
          <w:color w:val="000000"/>
          <w:sz w:val="24"/>
          <w:szCs w:val="24"/>
          <w:shd w:val="clear" w:color="auto" w:fill="FFFFFF"/>
        </w:rPr>
        <w:t>tersebut</w:t>
      </w:r>
      <w:r w:rsidR="00F63142">
        <w:rPr>
          <w:color w:val="000000"/>
          <w:sz w:val="24"/>
          <w:szCs w:val="24"/>
          <w:shd w:val="clear" w:color="auto" w:fill="FFFFFF"/>
        </w:rPr>
        <w:t xml:space="preserve"> meliputi desain </w:t>
      </w:r>
      <w:r w:rsidR="00F63142" w:rsidRPr="00F63142">
        <w:rPr>
          <w:i/>
          <w:iCs/>
          <w:color w:val="000000"/>
          <w:sz w:val="24"/>
          <w:szCs w:val="24"/>
          <w:shd w:val="clear" w:color="auto" w:fill="FFFFFF"/>
        </w:rPr>
        <w:t>database</w:t>
      </w:r>
      <w:r w:rsidR="00F63142">
        <w:rPr>
          <w:color w:val="000000"/>
          <w:sz w:val="24"/>
          <w:szCs w:val="24"/>
          <w:shd w:val="clear" w:color="auto" w:fill="FFFFFF"/>
        </w:rPr>
        <w:t xml:space="preserve"> berupa </w:t>
      </w:r>
      <w:r w:rsidR="00F63142" w:rsidRPr="00F63142">
        <w:rPr>
          <w:i/>
          <w:iCs/>
          <w:color w:val="000000"/>
          <w:sz w:val="24"/>
          <w:szCs w:val="24"/>
          <w:shd w:val="clear" w:color="auto" w:fill="FFFFFF"/>
        </w:rPr>
        <w:t>Entity Relationship Diagram</w:t>
      </w:r>
      <w:r w:rsidR="00F63142">
        <w:rPr>
          <w:color w:val="000000"/>
          <w:sz w:val="24"/>
          <w:szCs w:val="24"/>
          <w:shd w:val="clear" w:color="auto" w:fill="FFFFFF"/>
        </w:rPr>
        <w:t xml:space="preserve">/ERD, desain proses sistem pencatatan </w:t>
      </w:r>
      <w:r w:rsidR="00F63142" w:rsidRPr="00F63142">
        <w:rPr>
          <w:i/>
          <w:iCs/>
          <w:color w:val="000000"/>
          <w:sz w:val="24"/>
          <w:szCs w:val="24"/>
          <w:shd w:val="clear" w:color="auto" w:fill="FFFFFF"/>
        </w:rPr>
        <w:t>inventory</w:t>
      </w:r>
      <w:r w:rsidR="00F63142">
        <w:rPr>
          <w:color w:val="000000"/>
          <w:sz w:val="24"/>
          <w:szCs w:val="24"/>
          <w:shd w:val="clear" w:color="auto" w:fill="FFFFFF"/>
        </w:rPr>
        <w:t xml:space="preserve"> dan transaksi, serta desain </w:t>
      </w:r>
      <w:r w:rsidRPr="00D40EFD">
        <w:rPr>
          <w:i/>
          <w:iCs/>
          <w:color w:val="000000"/>
          <w:sz w:val="24"/>
          <w:szCs w:val="24"/>
          <w:shd w:val="clear" w:color="auto" w:fill="FFFFFF"/>
        </w:rPr>
        <w:t xml:space="preserve">user interface </w:t>
      </w:r>
      <w:r w:rsidRPr="00D40EFD">
        <w:rPr>
          <w:color w:val="000000"/>
          <w:sz w:val="24"/>
          <w:szCs w:val="24"/>
          <w:shd w:val="clear" w:color="auto" w:fill="FFFFFF"/>
        </w:rPr>
        <w:t>sistem.</w:t>
      </w:r>
    </w:p>
    <w:p w14:paraId="27D2C23E" w14:textId="77777777" w:rsidR="00D40EFD" w:rsidRPr="00D40EFD" w:rsidRDefault="00D40EFD" w:rsidP="00D40EFD">
      <w:pPr>
        <w:rPr>
          <w:sz w:val="24"/>
          <w:szCs w:val="24"/>
        </w:rPr>
      </w:pPr>
    </w:p>
    <w:p w14:paraId="5B72882F" w14:textId="155E8F9A" w:rsidR="00D40EFD" w:rsidRDefault="00D40EFD" w:rsidP="00D40EFD">
      <w:pPr>
        <w:spacing w:line="480" w:lineRule="auto"/>
        <w:ind w:left="720"/>
        <w:jc w:val="both"/>
        <w:rPr>
          <w:b/>
          <w:bCs/>
          <w:color w:val="000000"/>
          <w:sz w:val="26"/>
          <w:szCs w:val="26"/>
          <w:shd w:val="clear" w:color="auto" w:fill="FFFFFF"/>
        </w:rPr>
      </w:pPr>
      <w:r w:rsidRPr="00D40EFD">
        <w:rPr>
          <w:b/>
          <w:bCs/>
          <w:color w:val="000000"/>
          <w:sz w:val="26"/>
          <w:szCs w:val="26"/>
          <w:shd w:val="clear" w:color="auto" w:fill="FFFFFF"/>
        </w:rPr>
        <w:t>4.1</w:t>
      </w:r>
      <w:r w:rsidR="00062CB4">
        <w:rPr>
          <w:b/>
          <w:bCs/>
          <w:color w:val="000000"/>
          <w:sz w:val="26"/>
          <w:szCs w:val="26"/>
          <w:shd w:val="clear" w:color="auto" w:fill="FFFFFF"/>
        </w:rPr>
        <w:t>.</w:t>
      </w:r>
      <w:r w:rsidRPr="00D40EFD">
        <w:rPr>
          <w:b/>
          <w:bCs/>
          <w:color w:val="000000"/>
          <w:sz w:val="26"/>
          <w:szCs w:val="26"/>
          <w:shd w:val="clear" w:color="auto" w:fill="FFFFFF"/>
        </w:rPr>
        <w:t xml:space="preserve"> Desain </w:t>
      </w:r>
      <w:r w:rsidR="00F63142" w:rsidRPr="00F63142">
        <w:rPr>
          <w:b/>
          <w:bCs/>
          <w:i/>
          <w:iCs/>
          <w:color w:val="000000"/>
          <w:sz w:val="26"/>
          <w:szCs w:val="26"/>
          <w:shd w:val="clear" w:color="auto" w:fill="FFFFFF"/>
        </w:rPr>
        <w:t>Database</w:t>
      </w:r>
    </w:p>
    <w:p w14:paraId="026BA2D6" w14:textId="1B9A7DF5" w:rsidR="00F63142" w:rsidRDefault="00F63142" w:rsidP="005D3BEF">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Desain </w:t>
      </w:r>
      <w:r>
        <w:rPr>
          <w:i/>
          <w:iCs/>
          <w:color w:val="000000"/>
          <w:sz w:val="24"/>
          <w:szCs w:val="24"/>
          <w:shd w:val="clear" w:color="auto" w:fill="FFFFFF"/>
        </w:rPr>
        <w:t xml:space="preserve">database </w:t>
      </w:r>
      <w:r>
        <w:rPr>
          <w:color w:val="000000"/>
          <w:sz w:val="24"/>
          <w:szCs w:val="24"/>
          <w:shd w:val="clear" w:color="auto" w:fill="FFFFFF"/>
        </w:rPr>
        <w:t xml:space="preserve">yang digunakan sistem ditampilkan dalam bentuk </w:t>
      </w:r>
      <w:r w:rsidRPr="00F63142">
        <w:rPr>
          <w:i/>
          <w:iCs/>
          <w:color w:val="000000"/>
          <w:sz w:val="24"/>
          <w:szCs w:val="24"/>
          <w:shd w:val="clear" w:color="auto" w:fill="FFFFFF"/>
        </w:rPr>
        <w:t>Entity Relationship Diagram</w:t>
      </w:r>
      <w:r>
        <w:rPr>
          <w:color w:val="000000"/>
          <w:sz w:val="24"/>
          <w:szCs w:val="24"/>
          <w:shd w:val="clear" w:color="auto" w:fill="FFFFFF"/>
        </w:rPr>
        <w:t>/ERD yang ditunjukkan pada gambar 4.1.</w:t>
      </w:r>
      <w:r w:rsidR="000B2542">
        <w:rPr>
          <w:color w:val="000000"/>
          <w:sz w:val="24"/>
          <w:szCs w:val="24"/>
          <w:shd w:val="clear" w:color="auto" w:fill="FFFFFF"/>
        </w:rPr>
        <w:t xml:space="preserve"> Gambar ERD </w:t>
      </w:r>
      <w:r w:rsidR="000B2542" w:rsidRPr="000B2542">
        <w:rPr>
          <w:i/>
          <w:iCs/>
          <w:color w:val="000000"/>
          <w:sz w:val="24"/>
          <w:szCs w:val="24"/>
          <w:shd w:val="clear" w:color="auto" w:fill="FFFFFF"/>
        </w:rPr>
        <w:t>database</w:t>
      </w:r>
      <w:r w:rsidR="000B2542">
        <w:rPr>
          <w:color w:val="000000"/>
          <w:sz w:val="24"/>
          <w:szCs w:val="24"/>
          <w:shd w:val="clear" w:color="auto" w:fill="FFFFFF"/>
        </w:rPr>
        <w:t xml:space="preserve"> dengan resolusi yang terbaik dapat dilihat pada link </w:t>
      </w:r>
    </w:p>
    <w:p w14:paraId="751F166B" w14:textId="76DB5794" w:rsidR="005D3BEF" w:rsidRDefault="00A32ACE" w:rsidP="005D3BEF">
      <w:pPr>
        <w:spacing w:line="480" w:lineRule="auto"/>
        <w:ind w:left="720"/>
        <w:jc w:val="both"/>
        <w:rPr>
          <w:color w:val="000000"/>
          <w:sz w:val="24"/>
          <w:szCs w:val="24"/>
          <w:shd w:val="clear" w:color="auto" w:fill="FFFFFF"/>
        </w:rPr>
      </w:pPr>
      <w:r w:rsidRPr="00A32ACE">
        <w:rPr>
          <w:color w:val="000000"/>
          <w:sz w:val="24"/>
          <w:szCs w:val="24"/>
          <w:shd w:val="clear" w:color="auto" w:fill="FFFFFF"/>
        </w:rPr>
        <w:t>https://drive.google.com/file/d/1fxL7KvZjTop13vFY1G58PkQj_vzM1v4T/view?usp=sharing</w:t>
      </w:r>
    </w:p>
    <w:p w14:paraId="5796BCD7" w14:textId="12589565" w:rsidR="00F63142" w:rsidRDefault="00A32ACE" w:rsidP="000B2542">
      <w:pPr>
        <w:spacing w:line="480" w:lineRule="auto"/>
        <w:ind w:left="720"/>
        <w:jc w:val="center"/>
        <w:rPr>
          <w:color w:val="000000"/>
          <w:sz w:val="24"/>
          <w:szCs w:val="24"/>
          <w:shd w:val="clear" w:color="auto" w:fill="FFFFFF"/>
        </w:rPr>
      </w:pPr>
      <w:r>
        <w:rPr>
          <w:noProof/>
        </w:rPr>
        <w:lastRenderedPageBreak/>
        <w:drawing>
          <wp:inline distT="0" distB="0" distL="0" distR="0" wp14:anchorId="0367510B" wp14:editId="46E007DD">
            <wp:extent cx="4543200" cy="5372100"/>
            <wp:effectExtent l="19050" t="19050" r="10160" b="19050"/>
            <wp:docPr id="188068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80676"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153" cy="5396876"/>
                    </a:xfrm>
                    <a:prstGeom prst="rect">
                      <a:avLst/>
                    </a:prstGeom>
                    <a:noFill/>
                    <a:ln>
                      <a:solidFill>
                        <a:schemeClr val="tx1"/>
                      </a:solidFill>
                    </a:ln>
                  </pic:spPr>
                </pic:pic>
              </a:graphicData>
            </a:graphic>
          </wp:inline>
        </w:drawing>
      </w:r>
    </w:p>
    <w:p w14:paraId="7F35C7D2" w14:textId="0DAAF12D" w:rsidR="00F63142" w:rsidRDefault="000B2542" w:rsidP="000B2542">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4.1. Desain ERD </w:t>
      </w:r>
      <w:r w:rsidRPr="000B2542">
        <w:rPr>
          <w:i/>
          <w:iCs/>
          <w:color w:val="000000"/>
          <w:sz w:val="24"/>
          <w:szCs w:val="24"/>
          <w:shd w:val="clear" w:color="auto" w:fill="FFFFFF"/>
        </w:rPr>
        <w:t>Database</w:t>
      </w:r>
    </w:p>
    <w:p w14:paraId="143A7E67" w14:textId="77777777" w:rsidR="000B2542" w:rsidRDefault="000B2542" w:rsidP="000B2542">
      <w:pPr>
        <w:spacing w:line="480" w:lineRule="auto"/>
        <w:ind w:left="720"/>
        <w:jc w:val="center"/>
        <w:rPr>
          <w:i/>
          <w:iCs/>
          <w:color w:val="000000"/>
          <w:sz w:val="24"/>
          <w:szCs w:val="24"/>
          <w:shd w:val="clear" w:color="auto" w:fill="FFFFFF"/>
        </w:rPr>
      </w:pPr>
    </w:p>
    <w:p w14:paraId="3512E31B" w14:textId="110258B2" w:rsidR="000B2542" w:rsidRDefault="000B2542" w:rsidP="000B2542">
      <w:pPr>
        <w:spacing w:line="480" w:lineRule="auto"/>
        <w:ind w:left="720"/>
        <w:jc w:val="both"/>
        <w:rPr>
          <w:color w:val="000000"/>
          <w:sz w:val="24"/>
          <w:szCs w:val="24"/>
          <w:shd w:val="clear" w:color="auto" w:fill="FFFFFF"/>
        </w:rPr>
      </w:pPr>
      <w:r>
        <w:rPr>
          <w:color w:val="000000"/>
          <w:sz w:val="24"/>
          <w:szCs w:val="24"/>
          <w:shd w:val="clear" w:color="auto" w:fill="FFFFFF"/>
        </w:rPr>
        <w:t>Deskripsi ERD:</w:t>
      </w:r>
    </w:p>
    <w:p w14:paraId="35BF879E" w14:textId="7C8E4664" w:rsidR="000B2542" w:rsidRDefault="000B2542"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users</w:t>
      </w:r>
      <w:r>
        <w:rPr>
          <w:color w:val="000000"/>
          <w:sz w:val="24"/>
          <w:szCs w:val="24"/>
          <w:shd w:val="clear" w:color="auto" w:fill="FFFFFF"/>
        </w:rPr>
        <w:t xml:space="preserve"> menyimpan data </w:t>
      </w:r>
      <w:r w:rsidRPr="00AF0F47">
        <w:rPr>
          <w:i/>
          <w:iCs/>
          <w:color w:val="000000"/>
          <w:sz w:val="24"/>
          <w:szCs w:val="24"/>
          <w:shd w:val="clear" w:color="auto" w:fill="FFFFFF"/>
        </w:rPr>
        <w:t>user</w:t>
      </w:r>
      <w:r>
        <w:rPr>
          <w:color w:val="000000"/>
          <w:sz w:val="24"/>
          <w:szCs w:val="24"/>
          <w:shd w:val="clear" w:color="auto" w:fill="FFFFFF"/>
        </w:rPr>
        <w:t xml:space="preserve"> untuk proses </w:t>
      </w:r>
      <w:r w:rsidRPr="00AF0F47">
        <w:rPr>
          <w:i/>
          <w:iCs/>
          <w:color w:val="000000"/>
          <w:sz w:val="24"/>
          <w:szCs w:val="24"/>
          <w:shd w:val="clear" w:color="auto" w:fill="FFFFFF"/>
        </w:rPr>
        <w:t>login</w:t>
      </w:r>
      <w:r>
        <w:rPr>
          <w:color w:val="000000"/>
          <w:sz w:val="24"/>
          <w:szCs w:val="24"/>
          <w:shd w:val="clear" w:color="auto" w:fill="FFFFFF"/>
        </w:rPr>
        <w:t xml:space="preserve">. </w:t>
      </w:r>
      <w:r w:rsidR="005D3BEF">
        <w:rPr>
          <w:color w:val="000000"/>
          <w:sz w:val="24"/>
          <w:szCs w:val="24"/>
          <w:shd w:val="clear" w:color="auto" w:fill="FFFFFF"/>
        </w:rPr>
        <w:t>Terdapat 3 buah a</w:t>
      </w:r>
      <w:r>
        <w:rPr>
          <w:color w:val="000000"/>
          <w:sz w:val="24"/>
          <w:szCs w:val="24"/>
          <w:shd w:val="clear" w:color="auto" w:fill="FFFFFF"/>
        </w:rPr>
        <w:t>tribut yang</w:t>
      </w:r>
      <w:r w:rsidR="005D3BEF">
        <w:rPr>
          <w:color w:val="000000"/>
          <w:sz w:val="24"/>
          <w:szCs w:val="24"/>
          <w:shd w:val="clear" w:color="auto" w:fill="FFFFFF"/>
        </w:rPr>
        <w:t xml:space="preserve"> digunakan pada tabel ini. Atribut-atribut tersebut </w:t>
      </w:r>
      <w:r>
        <w:rPr>
          <w:color w:val="000000"/>
          <w:sz w:val="24"/>
          <w:szCs w:val="24"/>
          <w:shd w:val="clear" w:color="auto" w:fill="FFFFFF"/>
        </w:rPr>
        <w:t xml:space="preserve">terdiri dari </w:t>
      </w:r>
      <w:r w:rsidRPr="005D3BEF">
        <w:rPr>
          <w:i/>
          <w:iCs/>
          <w:color w:val="000000"/>
          <w:sz w:val="24"/>
          <w:szCs w:val="24"/>
          <w:shd w:val="clear" w:color="auto" w:fill="FFFFFF"/>
        </w:rPr>
        <w:t>id</w:t>
      </w:r>
      <w:r w:rsidR="005D3BEF">
        <w:rPr>
          <w:color w:val="000000"/>
          <w:sz w:val="24"/>
          <w:szCs w:val="24"/>
          <w:shd w:val="clear" w:color="auto" w:fill="FFFFFF"/>
        </w:rPr>
        <w:t xml:space="preserve"> sebagai </w:t>
      </w:r>
      <w:r w:rsidR="005D3BEF" w:rsidRPr="005D3BEF">
        <w:rPr>
          <w:i/>
          <w:iCs/>
          <w:color w:val="000000"/>
          <w:sz w:val="24"/>
          <w:szCs w:val="24"/>
          <w:shd w:val="clear" w:color="auto" w:fill="FFFFFF"/>
        </w:rPr>
        <w:t>primary key</w:t>
      </w:r>
      <w:r w:rsidR="005D3BEF">
        <w:rPr>
          <w:color w:val="000000"/>
          <w:sz w:val="24"/>
          <w:szCs w:val="24"/>
          <w:shd w:val="clear" w:color="auto" w:fill="FFFFFF"/>
        </w:rPr>
        <w:t xml:space="preserve">, berikutnya terdapat atribut </w:t>
      </w:r>
      <w:r w:rsidRPr="00AF0F47">
        <w:rPr>
          <w:i/>
          <w:iCs/>
          <w:color w:val="000000"/>
          <w:sz w:val="24"/>
          <w:szCs w:val="24"/>
          <w:shd w:val="clear" w:color="auto" w:fill="FFFFFF"/>
        </w:rPr>
        <w:t>name</w:t>
      </w:r>
      <w:r w:rsidR="005D3BEF">
        <w:rPr>
          <w:color w:val="000000"/>
          <w:sz w:val="24"/>
          <w:szCs w:val="24"/>
          <w:shd w:val="clear" w:color="auto" w:fill="FFFFFF"/>
        </w:rPr>
        <w:t xml:space="preserve"> </w:t>
      </w:r>
      <w:r w:rsidR="0023274E">
        <w:rPr>
          <w:color w:val="000000"/>
          <w:sz w:val="24"/>
          <w:szCs w:val="24"/>
          <w:shd w:val="clear" w:color="auto" w:fill="FFFFFF"/>
        </w:rPr>
        <w:t>dan</w:t>
      </w:r>
      <w:r w:rsidR="005D3BEF">
        <w:rPr>
          <w:color w:val="000000"/>
          <w:sz w:val="24"/>
          <w:szCs w:val="24"/>
          <w:shd w:val="clear" w:color="auto" w:fill="FFFFFF"/>
        </w:rPr>
        <w:t xml:space="preserve"> juga</w:t>
      </w:r>
      <w:r w:rsidR="0023274E">
        <w:rPr>
          <w:color w:val="000000"/>
          <w:sz w:val="24"/>
          <w:szCs w:val="24"/>
          <w:shd w:val="clear" w:color="auto" w:fill="FFFFFF"/>
        </w:rPr>
        <w:t xml:space="preserve"> </w:t>
      </w:r>
      <w:r w:rsidRPr="00AF0F47">
        <w:rPr>
          <w:i/>
          <w:iCs/>
          <w:color w:val="000000"/>
          <w:sz w:val="24"/>
          <w:szCs w:val="24"/>
          <w:shd w:val="clear" w:color="auto" w:fill="FFFFFF"/>
        </w:rPr>
        <w:t>password</w:t>
      </w:r>
      <w:r>
        <w:rPr>
          <w:color w:val="000000"/>
          <w:sz w:val="24"/>
          <w:szCs w:val="24"/>
          <w:shd w:val="clear" w:color="auto" w:fill="FFFFFF"/>
        </w:rPr>
        <w:t>.</w:t>
      </w:r>
    </w:p>
    <w:p w14:paraId="60A6A5C0" w14:textId="4E99AC7E"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invmaster</w:t>
      </w:r>
      <w:r>
        <w:rPr>
          <w:color w:val="000000"/>
          <w:sz w:val="24"/>
          <w:szCs w:val="24"/>
          <w:shd w:val="clear" w:color="auto" w:fill="FFFFFF"/>
        </w:rPr>
        <w:t xml:space="preserve"> menyimpan data barang dari semua gudang. </w:t>
      </w:r>
      <w:r w:rsidR="005D3BEF">
        <w:rPr>
          <w:color w:val="000000"/>
          <w:sz w:val="24"/>
          <w:szCs w:val="24"/>
          <w:shd w:val="clear" w:color="auto" w:fill="FFFFFF"/>
        </w:rPr>
        <w:t xml:space="preserve">Tabel ini memiliki 12 buah atribut. Kolom </w:t>
      </w:r>
      <w:r>
        <w:rPr>
          <w:color w:val="000000"/>
          <w:sz w:val="24"/>
          <w:szCs w:val="24"/>
          <w:shd w:val="clear" w:color="auto" w:fill="FFFFFF"/>
        </w:rPr>
        <w:t xml:space="preserve">yang disediakan yakni </w:t>
      </w:r>
      <w:r w:rsidR="005D3BEF" w:rsidRPr="005D3BEF">
        <w:rPr>
          <w:i/>
          <w:iCs/>
          <w:color w:val="000000"/>
          <w:sz w:val="24"/>
          <w:szCs w:val="24"/>
          <w:shd w:val="clear" w:color="auto" w:fill="FFFFFF"/>
        </w:rPr>
        <w:t>id</w:t>
      </w:r>
      <w:r w:rsidR="005D3BEF">
        <w:rPr>
          <w:color w:val="000000"/>
          <w:sz w:val="24"/>
          <w:szCs w:val="24"/>
          <w:shd w:val="clear" w:color="auto" w:fill="FFFFFF"/>
        </w:rPr>
        <w:t xml:space="preserve"> sebagai </w:t>
      </w:r>
      <w:r w:rsidR="005D3BEF" w:rsidRPr="005D3BEF">
        <w:rPr>
          <w:i/>
          <w:iCs/>
          <w:color w:val="000000"/>
          <w:sz w:val="24"/>
          <w:szCs w:val="24"/>
          <w:shd w:val="clear" w:color="auto" w:fill="FFFFFF"/>
        </w:rPr>
        <w:t>primary key</w:t>
      </w:r>
      <w:r w:rsidR="005D3BEF">
        <w:rPr>
          <w:color w:val="000000"/>
          <w:sz w:val="24"/>
          <w:szCs w:val="24"/>
          <w:shd w:val="clear" w:color="auto" w:fill="FFFFFF"/>
        </w:rPr>
        <w:t xml:space="preserve">, berikutnya ada </w:t>
      </w:r>
      <w:r w:rsidRPr="005D3BEF">
        <w:rPr>
          <w:i/>
          <w:iCs/>
          <w:color w:val="000000"/>
          <w:sz w:val="24"/>
          <w:szCs w:val="24"/>
          <w:shd w:val="clear" w:color="auto" w:fill="FFFFFF"/>
        </w:rPr>
        <w:t>kode_brg, nama_brg, kode_jenis, kode_divisi, kode_type, packing, quantity, id_satuan, hrg_jual, kode_gudang</w:t>
      </w:r>
      <w:r>
        <w:rPr>
          <w:color w:val="000000"/>
          <w:sz w:val="24"/>
          <w:szCs w:val="24"/>
          <w:shd w:val="clear" w:color="auto" w:fill="FFFFFF"/>
        </w:rPr>
        <w:t>, dan keterangan.</w:t>
      </w:r>
    </w:p>
    <w:p w14:paraId="692EA221" w14:textId="1F960B93"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invjenis</w:t>
      </w:r>
      <w:r>
        <w:rPr>
          <w:color w:val="000000"/>
          <w:sz w:val="24"/>
          <w:szCs w:val="24"/>
          <w:shd w:val="clear" w:color="auto" w:fill="FFFFFF"/>
        </w:rPr>
        <w:t xml:space="preserve"> menyimpan data jenis barang. </w:t>
      </w:r>
      <w:r w:rsidR="005D3BEF">
        <w:rPr>
          <w:color w:val="000000"/>
          <w:sz w:val="24"/>
          <w:szCs w:val="24"/>
          <w:shd w:val="clear" w:color="auto" w:fill="FFFFFF"/>
        </w:rPr>
        <w:t>Terdapat 2 atribut yang disediakan pada tabel ini. A</w:t>
      </w:r>
      <w:r>
        <w:rPr>
          <w:color w:val="000000"/>
          <w:sz w:val="24"/>
          <w:szCs w:val="24"/>
          <w:shd w:val="clear" w:color="auto" w:fill="FFFFFF"/>
        </w:rPr>
        <w:t>tribut</w:t>
      </w:r>
      <w:r w:rsidR="005D3BEF">
        <w:rPr>
          <w:color w:val="000000"/>
          <w:sz w:val="24"/>
          <w:szCs w:val="24"/>
          <w:shd w:val="clear" w:color="auto" w:fill="FFFFFF"/>
        </w:rPr>
        <w:t xml:space="preserve"> yang digunakan</w:t>
      </w:r>
      <w:r>
        <w:rPr>
          <w:color w:val="000000"/>
          <w:sz w:val="24"/>
          <w:szCs w:val="24"/>
          <w:shd w:val="clear" w:color="auto" w:fill="FFFFFF"/>
        </w:rPr>
        <w:t xml:space="preserve"> berupa kode dan nama jenis.</w:t>
      </w:r>
    </w:p>
    <w:p w14:paraId="73BD308A" w14:textId="3572758B"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invdivisi</w:t>
      </w:r>
      <w:r>
        <w:rPr>
          <w:color w:val="000000"/>
          <w:sz w:val="24"/>
          <w:szCs w:val="24"/>
          <w:shd w:val="clear" w:color="auto" w:fill="FFFFFF"/>
        </w:rPr>
        <w:t xml:space="preserve"> menyimpan data divisi barang. </w:t>
      </w:r>
      <w:r w:rsidR="005D3BEF">
        <w:rPr>
          <w:color w:val="000000"/>
          <w:sz w:val="24"/>
          <w:szCs w:val="24"/>
          <w:shd w:val="clear" w:color="auto" w:fill="FFFFFF"/>
        </w:rPr>
        <w:t xml:space="preserve">Terdapat 2 atribut yang disediakan pada tabel ini. </w:t>
      </w:r>
      <w:r>
        <w:rPr>
          <w:color w:val="000000"/>
          <w:sz w:val="24"/>
          <w:szCs w:val="24"/>
          <w:shd w:val="clear" w:color="auto" w:fill="FFFFFF"/>
        </w:rPr>
        <w:t>Atribut pada entitas ini terdiri dari kode dan nama</w:t>
      </w:r>
      <w:r w:rsidR="003E0F0A">
        <w:rPr>
          <w:color w:val="000000"/>
          <w:sz w:val="24"/>
          <w:szCs w:val="24"/>
          <w:shd w:val="clear" w:color="auto" w:fill="FFFFFF"/>
        </w:rPr>
        <w:t xml:space="preserve"> divisi</w:t>
      </w:r>
      <w:r>
        <w:rPr>
          <w:color w:val="000000"/>
          <w:sz w:val="24"/>
          <w:szCs w:val="24"/>
          <w:shd w:val="clear" w:color="auto" w:fill="FFFFFF"/>
        </w:rPr>
        <w:t>.</w:t>
      </w:r>
    </w:p>
    <w:p w14:paraId="1F4D539D" w14:textId="706D83D3" w:rsidR="00605CD9"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invgudang</w:t>
      </w:r>
      <w:r>
        <w:rPr>
          <w:color w:val="000000"/>
          <w:sz w:val="24"/>
          <w:szCs w:val="24"/>
          <w:shd w:val="clear" w:color="auto" w:fill="FFFFFF"/>
        </w:rPr>
        <w:t xml:space="preserve"> menyimpan data gudang yang menjadi lokasi disimpannya kumpulan barang. </w:t>
      </w:r>
      <w:r w:rsidR="005D3BEF">
        <w:rPr>
          <w:color w:val="000000"/>
          <w:sz w:val="24"/>
          <w:szCs w:val="24"/>
          <w:shd w:val="clear" w:color="auto" w:fill="FFFFFF"/>
        </w:rPr>
        <w:t xml:space="preserve">Terdapat </w:t>
      </w:r>
      <w:r w:rsidR="003E0F0A">
        <w:rPr>
          <w:color w:val="000000"/>
          <w:sz w:val="24"/>
          <w:szCs w:val="24"/>
          <w:shd w:val="clear" w:color="auto" w:fill="FFFFFF"/>
        </w:rPr>
        <w:t>4</w:t>
      </w:r>
      <w:r w:rsidR="005D3BEF">
        <w:rPr>
          <w:color w:val="000000"/>
          <w:sz w:val="24"/>
          <w:szCs w:val="24"/>
          <w:shd w:val="clear" w:color="auto" w:fill="FFFFFF"/>
        </w:rPr>
        <w:t xml:space="preserve"> atribut yang disediakan pada tabel ini. </w:t>
      </w:r>
      <w:r>
        <w:rPr>
          <w:color w:val="000000"/>
          <w:sz w:val="24"/>
          <w:szCs w:val="24"/>
          <w:shd w:val="clear" w:color="auto" w:fill="FFFFFF"/>
        </w:rPr>
        <w:t xml:space="preserve">Atribut </w:t>
      </w:r>
      <w:r w:rsidR="00605CD9">
        <w:rPr>
          <w:color w:val="000000"/>
          <w:sz w:val="24"/>
          <w:szCs w:val="24"/>
          <w:shd w:val="clear" w:color="auto" w:fill="FFFFFF"/>
        </w:rPr>
        <w:t>yang d</w:t>
      </w:r>
      <w:r w:rsidR="005D3BEF">
        <w:rPr>
          <w:color w:val="000000"/>
          <w:sz w:val="24"/>
          <w:szCs w:val="24"/>
          <w:shd w:val="clear" w:color="auto" w:fill="FFFFFF"/>
        </w:rPr>
        <w:t>igunakan</w:t>
      </w:r>
      <w:r w:rsidR="00605CD9">
        <w:rPr>
          <w:color w:val="000000"/>
          <w:sz w:val="24"/>
          <w:szCs w:val="24"/>
          <w:shd w:val="clear" w:color="auto" w:fill="FFFFFF"/>
        </w:rPr>
        <w:t xml:space="preserve"> terdiri dari kode</w:t>
      </w:r>
      <w:r w:rsidR="003E0F0A">
        <w:rPr>
          <w:color w:val="000000"/>
          <w:sz w:val="24"/>
          <w:szCs w:val="24"/>
          <w:shd w:val="clear" w:color="auto" w:fill="FFFFFF"/>
        </w:rPr>
        <w:t xml:space="preserve">, </w:t>
      </w:r>
      <w:r w:rsidR="00605CD9">
        <w:rPr>
          <w:color w:val="000000"/>
          <w:sz w:val="24"/>
          <w:szCs w:val="24"/>
          <w:shd w:val="clear" w:color="auto" w:fill="FFFFFF"/>
        </w:rPr>
        <w:t>nama</w:t>
      </w:r>
      <w:r w:rsidR="003E0F0A">
        <w:rPr>
          <w:color w:val="000000"/>
          <w:sz w:val="24"/>
          <w:szCs w:val="24"/>
          <w:shd w:val="clear" w:color="auto" w:fill="FFFFFF"/>
        </w:rPr>
        <w:t>, alamat, dan keterangan</w:t>
      </w:r>
      <w:r w:rsidR="00605CD9">
        <w:rPr>
          <w:color w:val="000000"/>
          <w:sz w:val="24"/>
          <w:szCs w:val="24"/>
          <w:shd w:val="clear" w:color="auto" w:fill="FFFFFF"/>
        </w:rPr>
        <w:t>.</w:t>
      </w:r>
    </w:p>
    <w:p w14:paraId="0CDFC83D" w14:textId="55B17469"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invtype</w:t>
      </w:r>
      <w:r>
        <w:rPr>
          <w:color w:val="000000"/>
          <w:sz w:val="24"/>
          <w:szCs w:val="24"/>
          <w:shd w:val="clear" w:color="auto" w:fill="FFFFFF"/>
        </w:rPr>
        <w:t xml:space="preserve"> menyimpan data tipe barang. </w:t>
      </w:r>
      <w:r w:rsidR="005D3BEF">
        <w:rPr>
          <w:color w:val="000000"/>
          <w:sz w:val="24"/>
          <w:szCs w:val="24"/>
          <w:shd w:val="clear" w:color="auto" w:fill="FFFFFF"/>
        </w:rPr>
        <w:t xml:space="preserve">Terdapat 2 atribut yang disediakan pada tabel ini. </w:t>
      </w:r>
      <w:r>
        <w:rPr>
          <w:color w:val="000000"/>
          <w:sz w:val="24"/>
          <w:szCs w:val="24"/>
          <w:shd w:val="clear" w:color="auto" w:fill="FFFFFF"/>
        </w:rPr>
        <w:t xml:space="preserve">Atribut yang </w:t>
      </w:r>
      <w:r w:rsidR="005D3BEF">
        <w:rPr>
          <w:color w:val="000000"/>
          <w:sz w:val="24"/>
          <w:szCs w:val="24"/>
          <w:shd w:val="clear" w:color="auto" w:fill="FFFFFF"/>
        </w:rPr>
        <w:t>digunakan</w:t>
      </w:r>
      <w:r>
        <w:rPr>
          <w:color w:val="000000"/>
          <w:sz w:val="24"/>
          <w:szCs w:val="24"/>
          <w:shd w:val="clear" w:color="auto" w:fill="FFFFFF"/>
        </w:rPr>
        <w:t xml:space="preserve"> yakni kode dan nama</w:t>
      </w:r>
      <w:r w:rsidR="003E0F0A">
        <w:rPr>
          <w:color w:val="000000"/>
          <w:sz w:val="24"/>
          <w:szCs w:val="24"/>
          <w:shd w:val="clear" w:color="auto" w:fill="FFFFFF"/>
        </w:rPr>
        <w:t xml:space="preserve"> tipe</w:t>
      </w:r>
      <w:r>
        <w:rPr>
          <w:color w:val="000000"/>
          <w:sz w:val="24"/>
          <w:szCs w:val="24"/>
          <w:shd w:val="clear" w:color="auto" w:fill="FFFFFF"/>
        </w:rPr>
        <w:t>.</w:t>
      </w:r>
    </w:p>
    <w:p w14:paraId="543FE0FD" w14:textId="6BE3E6BD"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beli menyimpan data transaksi pembelian barang dari </w:t>
      </w:r>
      <w:r w:rsidRPr="00AF0F47">
        <w:rPr>
          <w:i/>
          <w:iCs/>
          <w:color w:val="000000"/>
          <w:sz w:val="24"/>
          <w:szCs w:val="24"/>
          <w:shd w:val="clear" w:color="auto" w:fill="FFFFFF"/>
        </w:rPr>
        <w:t>supplier</w:t>
      </w:r>
      <w:r>
        <w:rPr>
          <w:color w:val="000000"/>
          <w:sz w:val="24"/>
          <w:szCs w:val="24"/>
          <w:shd w:val="clear" w:color="auto" w:fill="FFFFFF"/>
        </w:rPr>
        <w:t>.</w:t>
      </w:r>
      <w:r w:rsidR="003E0F0A">
        <w:rPr>
          <w:color w:val="000000"/>
          <w:sz w:val="24"/>
          <w:szCs w:val="24"/>
          <w:shd w:val="clear" w:color="auto" w:fill="FFFFFF"/>
        </w:rPr>
        <w:t xml:space="preserve"> Terdapat 12 atribut yang disediakan pada tabel ini.</w:t>
      </w:r>
      <w:r>
        <w:rPr>
          <w:color w:val="000000"/>
          <w:sz w:val="24"/>
          <w:szCs w:val="24"/>
          <w:shd w:val="clear" w:color="auto" w:fill="FFFFFF"/>
        </w:rPr>
        <w:t xml:space="preserve"> </w:t>
      </w:r>
      <w:r w:rsidR="003E0F0A">
        <w:rPr>
          <w:color w:val="000000"/>
          <w:sz w:val="24"/>
          <w:szCs w:val="24"/>
          <w:shd w:val="clear" w:color="auto" w:fill="FFFFFF"/>
        </w:rPr>
        <w:t>Masing-masing a</w:t>
      </w:r>
      <w:r>
        <w:rPr>
          <w:color w:val="000000"/>
          <w:sz w:val="24"/>
          <w:szCs w:val="24"/>
          <w:shd w:val="clear" w:color="auto" w:fill="FFFFFF"/>
        </w:rPr>
        <w:t xml:space="preserve">tribut </w:t>
      </w:r>
      <w:r w:rsidR="003E0F0A">
        <w:rPr>
          <w:color w:val="000000"/>
          <w:sz w:val="24"/>
          <w:szCs w:val="24"/>
          <w:shd w:val="clear" w:color="auto" w:fill="FFFFFF"/>
        </w:rPr>
        <w:t>tersebut</w:t>
      </w:r>
      <w:r>
        <w:rPr>
          <w:color w:val="000000"/>
          <w:sz w:val="24"/>
          <w:szCs w:val="24"/>
          <w:shd w:val="clear" w:color="auto" w:fill="FFFFFF"/>
        </w:rPr>
        <w:t xml:space="preserve"> terdiri dari </w:t>
      </w:r>
      <w:r w:rsidRPr="003E0F0A">
        <w:rPr>
          <w:i/>
          <w:iCs/>
          <w:color w:val="000000"/>
          <w:sz w:val="24"/>
          <w:szCs w:val="24"/>
          <w:shd w:val="clear" w:color="auto" w:fill="FFFFFF"/>
        </w:rPr>
        <w:t>no_bukti</w:t>
      </w:r>
      <w:r>
        <w:rPr>
          <w:color w:val="000000"/>
          <w:sz w:val="24"/>
          <w:szCs w:val="24"/>
          <w:shd w:val="clear" w:color="auto" w:fill="FFFFFF"/>
        </w:rPr>
        <w:t xml:space="preserve">, tanggal, </w:t>
      </w:r>
      <w:r w:rsidRPr="003E0F0A">
        <w:rPr>
          <w:i/>
          <w:iCs/>
          <w:color w:val="000000"/>
          <w:sz w:val="24"/>
          <w:szCs w:val="24"/>
          <w:shd w:val="clear" w:color="auto" w:fill="FFFFFF"/>
        </w:rPr>
        <w:t>jatuh_tempo, kode_supp, sub_total, persen_ppn</w:t>
      </w:r>
      <w:r>
        <w:rPr>
          <w:color w:val="000000"/>
          <w:sz w:val="24"/>
          <w:szCs w:val="24"/>
          <w:shd w:val="clear" w:color="auto" w:fill="FFFFFF"/>
        </w:rPr>
        <w:t xml:space="preserve">, total, lunas, </w:t>
      </w:r>
      <w:r w:rsidR="003E0F0A" w:rsidRPr="003E0F0A">
        <w:rPr>
          <w:i/>
          <w:iCs/>
          <w:color w:val="000000"/>
          <w:sz w:val="24"/>
          <w:szCs w:val="24"/>
          <w:shd w:val="clear" w:color="auto" w:fill="FFFFFF"/>
        </w:rPr>
        <w:t>tgl _lunas</w:t>
      </w:r>
      <w:r w:rsidR="003E0F0A">
        <w:rPr>
          <w:color w:val="000000"/>
          <w:sz w:val="24"/>
          <w:szCs w:val="24"/>
          <w:shd w:val="clear" w:color="auto" w:fill="FFFFFF"/>
        </w:rPr>
        <w:t xml:space="preserve">, </w:t>
      </w:r>
      <w:r>
        <w:rPr>
          <w:color w:val="000000"/>
          <w:sz w:val="24"/>
          <w:szCs w:val="24"/>
          <w:shd w:val="clear" w:color="auto" w:fill="FFFFFF"/>
        </w:rPr>
        <w:t xml:space="preserve">status, </w:t>
      </w:r>
      <w:r w:rsidR="003E0F0A" w:rsidRPr="003E0F0A">
        <w:rPr>
          <w:i/>
          <w:iCs/>
          <w:color w:val="000000"/>
          <w:sz w:val="24"/>
          <w:szCs w:val="24"/>
          <w:shd w:val="clear" w:color="auto" w:fill="FFFFFF"/>
        </w:rPr>
        <w:t>tgl_terkirim</w:t>
      </w:r>
      <w:r w:rsidR="003E0F0A">
        <w:rPr>
          <w:color w:val="000000"/>
          <w:sz w:val="24"/>
          <w:szCs w:val="24"/>
          <w:shd w:val="clear" w:color="auto" w:fill="FFFFFF"/>
        </w:rPr>
        <w:t xml:space="preserve">, </w:t>
      </w:r>
      <w:r>
        <w:rPr>
          <w:color w:val="000000"/>
          <w:sz w:val="24"/>
          <w:szCs w:val="24"/>
          <w:shd w:val="clear" w:color="auto" w:fill="FFFFFF"/>
        </w:rPr>
        <w:t xml:space="preserve">dan </w:t>
      </w:r>
      <w:r w:rsidRPr="00AF0F47">
        <w:rPr>
          <w:i/>
          <w:iCs/>
          <w:color w:val="000000"/>
          <w:sz w:val="24"/>
          <w:szCs w:val="24"/>
          <w:shd w:val="clear" w:color="auto" w:fill="FFFFFF"/>
        </w:rPr>
        <w:t>author</w:t>
      </w:r>
      <w:r>
        <w:rPr>
          <w:color w:val="000000"/>
          <w:sz w:val="24"/>
          <w:szCs w:val="24"/>
          <w:shd w:val="clear" w:color="auto" w:fill="FFFFFF"/>
        </w:rPr>
        <w:t>.</w:t>
      </w:r>
    </w:p>
    <w:p w14:paraId="61EB7CE4" w14:textId="63EE7995"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beli_dtl</w:t>
      </w:r>
      <w:r>
        <w:rPr>
          <w:color w:val="000000"/>
          <w:sz w:val="24"/>
          <w:szCs w:val="24"/>
          <w:shd w:val="clear" w:color="auto" w:fill="FFFFFF"/>
        </w:rPr>
        <w:t xml:space="preserve"> menyimpan data </w:t>
      </w:r>
      <w:r w:rsidRPr="00AF0F47">
        <w:rPr>
          <w:i/>
          <w:iCs/>
          <w:color w:val="000000"/>
          <w:sz w:val="24"/>
          <w:szCs w:val="24"/>
          <w:shd w:val="clear" w:color="auto" w:fill="FFFFFF"/>
        </w:rPr>
        <w:t>detail</w:t>
      </w:r>
      <w:r>
        <w:rPr>
          <w:color w:val="000000"/>
          <w:sz w:val="24"/>
          <w:szCs w:val="24"/>
          <w:shd w:val="clear" w:color="auto" w:fill="FFFFFF"/>
        </w:rPr>
        <w:t xml:space="preserve"> dari masing-masing transaksi pembelian. </w:t>
      </w:r>
      <w:r w:rsidR="003E0F0A">
        <w:rPr>
          <w:color w:val="000000"/>
          <w:sz w:val="24"/>
          <w:szCs w:val="24"/>
          <w:shd w:val="clear" w:color="auto" w:fill="FFFFFF"/>
        </w:rPr>
        <w:t xml:space="preserve">Terdapat 9 atribut yang disediakan pada tabel ini. </w:t>
      </w:r>
      <w:r>
        <w:rPr>
          <w:color w:val="000000"/>
          <w:sz w:val="24"/>
          <w:szCs w:val="24"/>
          <w:shd w:val="clear" w:color="auto" w:fill="FFFFFF"/>
        </w:rPr>
        <w:t xml:space="preserve">Atribut yang dilibatkan berupa </w:t>
      </w:r>
      <w:r w:rsidRPr="003E0F0A">
        <w:rPr>
          <w:i/>
          <w:iCs/>
          <w:color w:val="000000"/>
          <w:sz w:val="24"/>
          <w:szCs w:val="24"/>
          <w:shd w:val="clear" w:color="auto" w:fill="FFFFFF"/>
        </w:rPr>
        <w:t>no_bukti, kode_brg, nama_brg</w:t>
      </w:r>
      <w:r w:rsidR="00AF0F47" w:rsidRPr="003E0F0A">
        <w:rPr>
          <w:i/>
          <w:iCs/>
          <w:color w:val="000000"/>
          <w:sz w:val="24"/>
          <w:szCs w:val="24"/>
          <w:shd w:val="clear" w:color="auto" w:fill="FFFFFF"/>
        </w:rPr>
        <w:t>,</w:t>
      </w:r>
      <w:r>
        <w:rPr>
          <w:color w:val="000000"/>
          <w:sz w:val="24"/>
          <w:szCs w:val="24"/>
          <w:shd w:val="clear" w:color="auto" w:fill="FFFFFF"/>
        </w:rPr>
        <w:t xml:space="preserve"> </w:t>
      </w:r>
      <w:r w:rsidRPr="00AF0F47">
        <w:rPr>
          <w:i/>
          <w:iCs/>
          <w:color w:val="000000"/>
          <w:sz w:val="24"/>
          <w:szCs w:val="24"/>
          <w:shd w:val="clear" w:color="auto" w:fill="FFFFFF"/>
        </w:rPr>
        <w:t>qty_order</w:t>
      </w:r>
      <w:r>
        <w:rPr>
          <w:color w:val="000000"/>
          <w:sz w:val="24"/>
          <w:szCs w:val="24"/>
          <w:shd w:val="clear" w:color="auto" w:fill="FFFFFF"/>
        </w:rPr>
        <w:t xml:space="preserve">, </w:t>
      </w:r>
      <w:r w:rsidR="003E0F0A" w:rsidRPr="003E0F0A">
        <w:rPr>
          <w:i/>
          <w:iCs/>
          <w:color w:val="000000"/>
          <w:sz w:val="24"/>
          <w:szCs w:val="24"/>
          <w:shd w:val="clear" w:color="auto" w:fill="FFFFFF"/>
        </w:rPr>
        <w:t xml:space="preserve">packing, </w:t>
      </w:r>
      <w:r w:rsidRPr="003E0F0A">
        <w:rPr>
          <w:i/>
          <w:iCs/>
          <w:color w:val="000000"/>
          <w:sz w:val="24"/>
          <w:szCs w:val="24"/>
          <w:shd w:val="clear" w:color="auto" w:fill="FFFFFF"/>
        </w:rPr>
        <w:t>id_satuan, hrg_per_unit, hrg_total</w:t>
      </w:r>
      <w:r w:rsidR="003E0F0A">
        <w:rPr>
          <w:color w:val="000000"/>
          <w:sz w:val="24"/>
          <w:szCs w:val="24"/>
          <w:shd w:val="clear" w:color="auto" w:fill="FFFFFF"/>
        </w:rPr>
        <w:t xml:space="preserve">, dan </w:t>
      </w:r>
      <w:r w:rsidR="003E0F0A" w:rsidRPr="003E0F0A">
        <w:rPr>
          <w:i/>
          <w:iCs/>
          <w:color w:val="000000"/>
          <w:sz w:val="24"/>
          <w:szCs w:val="24"/>
          <w:shd w:val="clear" w:color="auto" w:fill="FFFFFF"/>
        </w:rPr>
        <w:t>kirim_gudang</w:t>
      </w:r>
      <w:r>
        <w:rPr>
          <w:color w:val="000000"/>
          <w:sz w:val="24"/>
          <w:szCs w:val="24"/>
          <w:shd w:val="clear" w:color="auto" w:fill="FFFFFF"/>
        </w:rPr>
        <w:t>.</w:t>
      </w:r>
    </w:p>
    <w:p w14:paraId="6759703D" w14:textId="49D48F4B"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customer</w:t>
      </w:r>
      <w:r>
        <w:rPr>
          <w:color w:val="000000"/>
          <w:sz w:val="24"/>
          <w:szCs w:val="24"/>
          <w:shd w:val="clear" w:color="auto" w:fill="FFFFFF"/>
        </w:rPr>
        <w:t xml:space="preserve"> menyimpan data pelanggan yang akan membeli barang dari perusahaan. </w:t>
      </w:r>
      <w:r w:rsidR="003E0F0A">
        <w:rPr>
          <w:color w:val="000000"/>
          <w:sz w:val="24"/>
          <w:szCs w:val="24"/>
          <w:shd w:val="clear" w:color="auto" w:fill="FFFFFF"/>
        </w:rPr>
        <w:t xml:space="preserve">Terdapat 11 atribut yang disediakan pada tabel ini. </w:t>
      </w:r>
      <w:r>
        <w:rPr>
          <w:color w:val="000000"/>
          <w:sz w:val="24"/>
          <w:szCs w:val="24"/>
          <w:shd w:val="clear" w:color="auto" w:fill="FFFFFF"/>
        </w:rPr>
        <w:t>Atribut yang di</w:t>
      </w:r>
      <w:r w:rsidR="003E0F0A">
        <w:rPr>
          <w:color w:val="000000"/>
          <w:sz w:val="24"/>
          <w:szCs w:val="24"/>
          <w:shd w:val="clear" w:color="auto" w:fill="FFFFFF"/>
        </w:rPr>
        <w:t>gunakan</w:t>
      </w:r>
      <w:r>
        <w:rPr>
          <w:color w:val="000000"/>
          <w:sz w:val="24"/>
          <w:szCs w:val="24"/>
          <w:shd w:val="clear" w:color="auto" w:fill="FFFFFF"/>
        </w:rPr>
        <w:t xml:space="preserve"> terdiri dari </w:t>
      </w:r>
      <w:r w:rsidRPr="003E0F0A">
        <w:rPr>
          <w:i/>
          <w:iCs/>
          <w:color w:val="000000"/>
          <w:sz w:val="24"/>
          <w:szCs w:val="24"/>
          <w:shd w:val="clear" w:color="auto" w:fill="FFFFFF"/>
        </w:rPr>
        <w:t>kode_cust, nama_cust, type_cust, alm_1, alm_2, alm_3,</w:t>
      </w:r>
      <w:r>
        <w:rPr>
          <w:color w:val="000000"/>
          <w:sz w:val="24"/>
          <w:szCs w:val="24"/>
          <w:shd w:val="clear" w:color="auto" w:fill="FFFFFF"/>
        </w:rPr>
        <w:t xml:space="preserve"> kota, kontak, </w:t>
      </w:r>
      <w:r w:rsidRPr="003E0F0A">
        <w:rPr>
          <w:i/>
          <w:iCs/>
          <w:color w:val="000000"/>
          <w:sz w:val="24"/>
          <w:szCs w:val="24"/>
          <w:shd w:val="clear" w:color="auto" w:fill="FFFFFF"/>
        </w:rPr>
        <w:t>no_telp</w:t>
      </w:r>
      <w:r>
        <w:rPr>
          <w:color w:val="000000"/>
          <w:sz w:val="24"/>
          <w:szCs w:val="24"/>
          <w:shd w:val="clear" w:color="auto" w:fill="FFFFFF"/>
        </w:rPr>
        <w:t xml:space="preserve">, email, dan </w:t>
      </w:r>
      <w:r w:rsidRPr="003E0F0A">
        <w:rPr>
          <w:i/>
          <w:iCs/>
          <w:color w:val="000000"/>
          <w:sz w:val="24"/>
          <w:szCs w:val="24"/>
          <w:shd w:val="clear" w:color="auto" w:fill="FFFFFF"/>
        </w:rPr>
        <w:t>kode_sales</w:t>
      </w:r>
      <w:r w:rsidR="00AF0F47">
        <w:rPr>
          <w:color w:val="000000"/>
          <w:sz w:val="24"/>
          <w:szCs w:val="24"/>
          <w:shd w:val="clear" w:color="auto" w:fill="FFFFFF"/>
        </w:rPr>
        <w:t>.</w:t>
      </w:r>
    </w:p>
    <w:p w14:paraId="380AC879" w14:textId="3DD0F9C4"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jual menyimpan data transaksi penjualan barang ke </w:t>
      </w:r>
      <w:r w:rsidRPr="003E0F0A">
        <w:rPr>
          <w:i/>
          <w:iCs/>
          <w:color w:val="000000"/>
          <w:sz w:val="24"/>
          <w:szCs w:val="24"/>
          <w:shd w:val="clear" w:color="auto" w:fill="FFFFFF"/>
        </w:rPr>
        <w:t>customer</w:t>
      </w:r>
      <w:r>
        <w:rPr>
          <w:color w:val="000000"/>
          <w:sz w:val="24"/>
          <w:szCs w:val="24"/>
          <w:shd w:val="clear" w:color="auto" w:fill="FFFFFF"/>
        </w:rPr>
        <w:t>.</w:t>
      </w:r>
      <w:r w:rsidR="003E0F0A">
        <w:rPr>
          <w:color w:val="000000"/>
          <w:sz w:val="24"/>
          <w:szCs w:val="24"/>
          <w:shd w:val="clear" w:color="auto" w:fill="FFFFFF"/>
        </w:rPr>
        <w:t xml:space="preserve"> Terdapat 12 atribut yang disediakan pada tabel ini.</w:t>
      </w:r>
      <w:r>
        <w:rPr>
          <w:color w:val="000000"/>
          <w:sz w:val="24"/>
          <w:szCs w:val="24"/>
          <w:shd w:val="clear" w:color="auto" w:fill="FFFFFF"/>
        </w:rPr>
        <w:t xml:space="preserve"> Atribut yang dilibatkan berupa </w:t>
      </w:r>
      <w:r w:rsidRPr="003E0F0A">
        <w:rPr>
          <w:i/>
          <w:iCs/>
          <w:color w:val="000000"/>
          <w:sz w:val="24"/>
          <w:szCs w:val="24"/>
          <w:shd w:val="clear" w:color="auto" w:fill="FFFFFF"/>
        </w:rPr>
        <w:t>no_bukti</w:t>
      </w:r>
      <w:r>
        <w:rPr>
          <w:color w:val="000000"/>
          <w:sz w:val="24"/>
          <w:szCs w:val="24"/>
          <w:shd w:val="clear" w:color="auto" w:fill="FFFFFF"/>
        </w:rPr>
        <w:t xml:space="preserve">, tanggal, </w:t>
      </w:r>
      <w:r w:rsidRPr="003E0F0A">
        <w:rPr>
          <w:i/>
          <w:iCs/>
          <w:color w:val="000000"/>
          <w:sz w:val="24"/>
          <w:szCs w:val="24"/>
          <w:shd w:val="clear" w:color="auto" w:fill="FFFFFF"/>
        </w:rPr>
        <w:t>jatuh_tempo, kode_cust, sub_total, persen_ppn</w:t>
      </w:r>
      <w:r>
        <w:rPr>
          <w:color w:val="000000"/>
          <w:sz w:val="24"/>
          <w:szCs w:val="24"/>
          <w:shd w:val="clear" w:color="auto" w:fill="FFFFFF"/>
        </w:rPr>
        <w:t xml:space="preserve">, total, lunas, </w:t>
      </w:r>
      <w:r w:rsidR="003E0F0A" w:rsidRPr="003E0F0A">
        <w:rPr>
          <w:i/>
          <w:iCs/>
          <w:color w:val="000000"/>
          <w:sz w:val="24"/>
          <w:szCs w:val="24"/>
          <w:shd w:val="clear" w:color="auto" w:fill="FFFFFF"/>
        </w:rPr>
        <w:t>tgl_lunas</w:t>
      </w:r>
      <w:r w:rsidR="003E0F0A">
        <w:rPr>
          <w:color w:val="000000"/>
          <w:sz w:val="24"/>
          <w:szCs w:val="24"/>
          <w:shd w:val="clear" w:color="auto" w:fill="FFFFFF"/>
        </w:rPr>
        <w:t xml:space="preserve">, </w:t>
      </w:r>
      <w:r>
        <w:rPr>
          <w:color w:val="000000"/>
          <w:sz w:val="24"/>
          <w:szCs w:val="24"/>
          <w:shd w:val="clear" w:color="auto" w:fill="FFFFFF"/>
        </w:rPr>
        <w:t xml:space="preserve">status, </w:t>
      </w:r>
      <w:r w:rsidR="003E0F0A" w:rsidRPr="003E0F0A">
        <w:rPr>
          <w:i/>
          <w:iCs/>
          <w:color w:val="000000"/>
          <w:sz w:val="24"/>
          <w:szCs w:val="24"/>
          <w:shd w:val="clear" w:color="auto" w:fill="FFFFFF"/>
        </w:rPr>
        <w:t>tgl_terkirim</w:t>
      </w:r>
      <w:r w:rsidR="003E0F0A">
        <w:rPr>
          <w:color w:val="000000"/>
          <w:sz w:val="24"/>
          <w:szCs w:val="24"/>
          <w:shd w:val="clear" w:color="auto" w:fill="FFFFFF"/>
        </w:rPr>
        <w:t xml:space="preserve">, </w:t>
      </w:r>
      <w:r>
        <w:rPr>
          <w:color w:val="000000"/>
          <w:sz w:val="24"/>
          <w:szCs w:val="24"/>
          <w:shd w:val="clear" w:color="auto" w:fill="FFFFFF"/>
        </w:rPr>
        <w:t xml:space="preserve">dan </w:t>
      </w:r>
      <w:r w:rsidRPr="00AF0F47">
        <w:rPr>
          <w:i/>
          <w:iCs/>
          <w:color w:val="000000"/>
          <w:sz w:val="24"/>
          <w:szCs w:val="24"/>
          <w:shd w:val="clear" w:color="auto" w:fill="FFFFFF"/>
        </w:rPr>
        <w:t>author</w:t>
      </w:r>
      <w:r>
        <w:rPr>
          <w:color w:val="000000"/>
          <w:sz w:val="24"/>
          <w:szCs w:val="24"/>
          <w:shd w:val="clear" w:color="auto" w:fill="FFFFFF"/>
        </w:rPr>
        <w:t>.</w:t>
      </w:r>
    </w:p>
    <w:p w14:paraId="33751661" w14:textId="3E5D3146"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jual_dtl</w:t>
      </w:r>
      <w:r>
        <w:rPr>
          <w:color w:val="000000"/>
          <w:sz w:val="24"/>
          <w:szCs w:val="24"/>
          <w:shd w:val="clear" w:color="auto" w:fill="FFFFFF"/>
        </w:rPr>
        <w:t xml:space="preserve"> menyimpan data </w:t>
      </w:r>
      <w:r w:rsidRPr="00AF0F47">
        <w:rPr>
          <w:i/>
          <w:iCs/>
          <w:color w:val="000000"/>
          <w:sz w:val="24"/>
          <w:szCs w:val="24"/>
          <w:shd w:val="clear" w:color="auto" w:fill="FFFFFF"/>
        </w:rPr>
        <w:t>detail</w:t>
      </w:r>
      <w:r>
        <w:rPr>
          <w:color w:val="000000"/>
          <w:sz w:val="24"/>
          <w:szCs w:val="24"/>
          <w:shd w:val="clear" w:color="auto" w:fill="FFFFFF"/>
        </w:rPr>
        <w:t xml:space="preserve"> dari masing-masing transaksi penjualan. </w:t>
      </w:r>
      <w:r w:rsidR="00263870">
        <w:rPr>
          <w:color w:val="000000"/>
          <w:sz w:val="24"/>
          <w:szCs w:val="24"/>
          <w:shd w:val="clear" w:color="auto" w:fill="FFFFFF"/>
        </w:rPr>
        <w:t xml:space="preserve">Terdapat 9 atribut yang disediakan pada tabel ini. </w:t>
      </w:r>
      <w:r>
        <w:rPr>
          <w:color w:val="000000"/>
          <w:sz w:val="24"/>
          <w:szCs w:val="24"/>
          <w:shd w:val="clear" w:color="auto" w:fill="FFFFFF"/>
        </w:rPr>
        <w:t>Atribut yang di</w:t>
      </w:r>
      <w:r w:rsidR="00263870">
        <w:rPr>
          <w:color w:val="000000"/>
          <w:sz w:val="24"/>
          <w:szCs w:val="24"/>
          <w:shd w:val="clear" w:color="auto" w:fill="FFFFFF"/>
        </w:rPr>
        <w:t>gunakan</w:t>
      </w:r>
      <w:r>
        <w:rPr>
          <w:color w:val="000000"/>
          <w:sz w:val="24"/>
          <w:szCs w:val="24"/>
          <w:shd w:val="clear" w:color="auto" w:fill="FFFFFF"/>
        </w:rPr>
        <w:t xml:space="preserve"> terdiri dari </w:t>
      </w:r>
      <w:r w:rsidRPr="00263870">
        <w:rPr>
          <w:i/>
          <w:iCs/>
          <w:color w:val="000000"/>
          <w:sz w:val="24"/>
          <w:szCs w:val="24"/>
          <w:shd w:val="clear" w:color="auto" w:fill="FFFFFF"/>
        </w:rPr>
        <w:t xml:space="preserve">no_bukti, </w:t>
      </w:r>
      <w:r w:rsidR="00263870" w:rsidRPr="00263870">
        <w:rPr>
          <w:i/>
          <w:iCs/>
          <w:color w:val="000000"/>
          <w:sz w:val="24"/>
          <w:szCs w:val="24"/>
          <w:shd w:val="clear" w:color="auto" w:fill="FFFFFF"/>
        </w:rPr>
        <w:t xml:space="preserve">id_brg, </w:t>
      </w:r>
      <w:r w:rsidRPr="00263870">
        <w:rPr>
          <w:i/>
          <w:iCs/>
          <w:color w:val="000000"/>
          <w:sz w:val="24"/>
          <w:szCs w:val="24"/>
          <w:shd w:val="clear" w:color="auto" w:fill="FFFFFF"/>
        </w:rPr>
        <w:t>kode_brg, nama_brg, qty_order, id_satuan, hrg_per_unit,</w:t>
      </w:r>
      <w:r w:rsidR="00263870" w:rsidRPr="00263870">
        <w:rPr>
          <w:i/>
          <w:iCs/>
          <w:color w:val="000000"/>
          <w:sz w:val="24"/>
          <w:szCs w:val="24"/>
          <w:shd w:val="clear" w:color="auto" w:fill="FFFFFF"/>
        </w:rPr>
        <w:t xml:space="preserve"> </w:t>
      </w:r>
      <w:r w:rsidRPr="00263870">
        <w:rPr>
          <w:i/>
          <w:iCs/>
          <w:color w:val="000000"/>
          <w:sz w:val="24"/>
          <w:szCs w:val="24"/>
          <w:shd w:val="clear" w:color="auto" w:fill="FFFFFF"/>
        </w:rPr>
        <w:t>hrg_total</w:t>
      </w:r>
      <w:r w:rsidR="00263870">
        <w:rPr>
          <w:color w:val="000000"/>
          <w:sz w:val="24"/>
          <w:szCs w:val="24"/>
          <w:shd w:val="clear" w:color="auto" w:fill="FFFFFF"/>
        </w:rPr>
        <w:t xml:space="preserve">, dan </w:t>
      </w:r>
      <w:r w:rsidR="00263870" w:rsidRPr="00263870">
        <w:rPr>
          <w:i/>
          <w:iCs/>
          <w:color w:val="000000"/>
          <w:sz w:val="24"/>
          <w:szCs w:val="24"/>
          <w:shd w:val="clear" w:color="auto" w:fill="FFFFFF"/>
        </w:rPr>
        <w:t>kode_gudang</w:t>
      </w:r>
      <w:r>
        <w:rPr>
          <w:color w:val="000000"/>
          <w:sz w:val="24"/>
          <w:szCs w:val="24"/>
          <w:shd w:val="clear" w:color="auto" w:fill="FFFFFF"/>
        </w:rPr>
        <w:t>.</w:t>
      </w:r>
    </w:p>
    <w:p w14:paraId="534B97D3" w14:textId="56C4C0CF"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sales_person</w:t>
      </w:r>
      <w:r>
        <w:rPr>
          <w:color w:val="000000"/>
          <w:sz w:val="24"/>
          <w:szCs w:val="24"/>
          <w:shd w:val="clear" w:color="auto" w:fill="FFFFFF"/>
        </w:rPr>
        <w:t xml:space="preserve"> menyimpan data </w:t>
      </w:r>
      <w:r w:rsidRPr="000F0461">
        <w:rPr>
          <w:i/>
          <w:iCs/>
          <w:color w:val="000000"/>
          <w:sz w:val="24"/>
          <w:szCs w:val="24"/>
          <w:shd w:val="clear" w:color="auto" w:fill="FFFFFF"/>
        </w:rPr>
        <w:t>sales person</w:t>
      </w:r>
      <w:r>
        <w:rPr>
          <w:color w:val="000000"/>
          <w:sz w:val="24"/>
          <w:szCs w:val="24"/>
          <w:shd w:val="clear" w:color="auto" w:fill="FFFFFF"/>
        </w:rPr>
        <w:t xml:space="preserve"> untuk masing-masing </w:t>
      </w:r>
      <w:r w:rsidRPr="000F0461">
        <w:rPr>
          <w:i/>
          <w:iCs/>
          <w:color w:val="000000"/>
          <w:sz w:val="24"/>
          <w:szCs w:val="24"/>
          <w:shd w:val="clear" w:color="auto" w:fill="FFFFFF"/>
        </w:rPr>
        <w:t>customer</w:t>
      </w:r>
      <w:r>
        <w:rPr>
          <w:color w:val="000000"/>
          <w:sz w:val="24"/>
          <w:szCs w:val="24"/>
          <w:shd w:val="clear" w:color="auto" w:fill="FFFFFF"/>
        </w:rPr>
        <w:t xml:space="preserve">. </w:t>
      </w:r>
      <w:r w:rsidR="000F0461">
        <w:rPr>
          <w:color w:val="000000"/>
          <w:sz w:val="24"/>
          <w:szCs w:val="24"/>
          <w:shd w:val="clear" w:color="auto" w:fill="FFFFFF"/>
        </w:rPr>
        <w:t xml:space="preserve">Terdapat 3 atribut yang disediakan pada tabel ini. </w:t>
      </w:r>
      <w:r>
        <w:rPr>
          <w:color w:val="000000"/>
          <w:sz w:val="24"/>
          <w:szCs w:val="24"/>
          <w:shd w:val="clear" w:color="auto" w:fill="FFFFFF"/>
        </w:rPr>
        <w:t xml:space="preserve">Atribut yang </w:t>
      </w:r>
      <w:r w:rsidR="000F0461">
        <w:rPr>
          <w:color w:val="000000"/>
          <w:sz w:val="24"/>
          <w:szCs w:val="24"/>
          <w:shd w:val="clear" w:color="auto" w:fill="FFFFFF"/>
        </w:rPr>
        <w:t>digunakan</w:t>
      </w:r>
      <w:r>
        <w:rPr>
          <w:color w:val="000000"/>
          <w:sz w:val="24"/>
          <w:szCs w:val="24"/>
          <w:shd w:val="clear" w:color="auto" w:fill="FFFFFF"/>
        </w:rPr>
        <w:t xml:space="preserve"> yakni </w:t>
      </w:r>
      <w:r w:rsidRPr="000F0461">
        <w:rPr>
          <w:i/>
          <w:iCs/>
          <w:color w:val="000000"/>
          <w:sz w:val="24"/>
          <w:szCs w:val="24"/>
          <w:shd w:val="clear" w:color="auto" w:fill="FFFFFF"/>
        </w:rPr>
        <w:t>kode_sales, nama_sales</w:t>
      </w:r>
      <w:r>
        <w:rPr>
          <w:color w:val="000000"/>
          <w:sz w:val="24"/>
          <w:szCs w:val="24"/>
          <w:shd w:val="clear" w:color="auto" w:fill="FFFFFF"/>
        </w:rPr>
        <w:t>, dan divisi.</w:t>
      </w:r>
    </w:p>
    <w:p w14:paraId="2B0105F7" w14:textId="1862CE57" w:rsidR="00AF0F47" w:rsidRDefault="00AF0F47"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satuan menyimpan data satuan barang. </w:t>
      </w:r>
      <w:r w:rsidR="000F0461">
        <w:rPr>
          <w:color w:val="000000"/>
          <w:sz w:val="24"/>
          <w:szCs w:val="24"/>
          <w:shd w:val="clear" w:color="auto" w:fill="FFFFFF"/>
        </w:rPr>
        <w:t xml:space="preserve">Terdapat 2 atribut yang disediakan pada tabel ini. </w:t>
      </w:r>
      <w:r>
        <w:rPr>
          <w:color w:val="000000"/>
          <w:sz w:val="24"/>
          <w:szCs w:val="24"/>
          <w:shd w:val="clear" w:color="auto" w:fill="FFFFFF"/>
        </w:rPr>
        <w:t>Atribut yang di</w:t>
      </w:r>
      <w:r w:rsidR="000F0461">
        <w:rPr>
          <w:color w:val="000000"/>
          <w:sz w:val="24"/>
          <w:szCs w:val="24"/>
          <w:shd w:val="clear" w:color="auto" w:fill="FFFFFF"/>
        </w:rPr>
        <w:t>gunakan</w:t>
      </w:r>
      <w:r>
        <w:rPr>
          <w:color w:val="000000"/>
          <w:sz w:val="24"/>
          <w:szCs w:val="24"/>
          <w:shd w:val="clear" w:color="auto" w:fill="FFFFFF"/>
        </w:rPr>
        <w:t xml:space="preserve"> terdiri dari </w:t>
      </w:r>
      <w:r w:rsidRPr="000F0461">
        <w:rPr>
          <w:i/>
          <w:iCs/>
          <w:color w:val="000000"/>
          <w:sz w:val="24"/>
          <w:szCs w:val="24"/>
          <w:shd w:val="clear" w:color="auto" w:fill="FFFFFF"/>
        </w:rPr>
        <w:t>id</w:t>
      </w:r>
      <w:r>
        <w:rPr>
          <w:color w:val="000000"/>
          <w:sz w:val="24"/>
          <w:szCs w:val="24"/>
          <w:shd w:val="clear" w:color="auto" w:fill="FFFFFF"/>
        </w:rPr>
        <w:t xml:space="preserve"> dan nama satuan.</w:t>
      </w:r>
    </w:p>
    <w:p w14:paraId="1371DB42" w14:textId="77777777" w:rsidR="000F0461" w:rsidRDefault="00AF0F47"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supplier</w:t>
      </w:r>
      <w:r>
        <w:rPr>
          <w:color w:val="000000"/>
          <w:sz w:val="24"/>
          <w:szCs w:val="24"/>
          <w:shd w:val="clear" w:color="auto" w:fill="FFFFFF"/>
        </w:rPr>
        <w:t xml:space="preserve"> menyimpan data </w:t>
      </w:r>
      <w:r w:rsidRPr="000F0461">
        <w:rPr>
          <w:i/>
          <w:iCs/>
          <w:color w:val="000000"/>
          <w:sz w:val="24"/>
          <w:szCs w:val="24"/>
          <w:shd w:val="clear" w:color="auto" w:fill="FFFFFF"/>
        </w:rPr>
        <w:t>supplier</w:t>
      </w:r>
      <w:r>
        <w:rPr>
          <w:color w:val="000000"/>
          <w:sz w:val="24"/>
          <w:szCs w:val="24"/>
          <w:shd w:val="clear" w:color="auto" w:fill="FFFFFF"/>
        </w:rPr>
        <w:t xml:space="preserve"> yang akan dihubungi oleh perusahaan untuk membeli barang. </w:t>
      </w:r>
      <w:r w:rsidR="000F0461">
        <w:rPr>
          <w:color w:val="000000"/>
          <w:sz w:val="24"/>
          <w:szCs w:val="24"/>
          <w:shd w:val="clear" w:color="auto" w:fill="FFFFFF"/>
        </w:rPr>
        <w:t xml:space="preserve">Terdapat 12 atribut yang disediakan pada tabel ini. </w:t>
      </w:r>
      <w:r>
        <w:rPr>
          <w:color w:val="000000"/>
          <w:sz w:val="24"/>
          <w:szCs w:val="24"/>
          <w:shd w:val="clear" w:color="auto" w:fill="FFFFFF"/>
        </w:rPr>
        <w:t>Atribut</w:t>
      </w:r>
      <w:r w:rsidR="000F0461">
        <w:rPr>
          <w:color w:val="000000"/>
          <w:sz w:val="24"/>
          <w:szCs w:val="24"/>
          <w:shd w:val="clear" w:color="auto" w:fill="FFFFFF"/>
        </w:rPr>
        <w:t xml:space="preserve">-atribut tersebut </w:t>
      </w:r>
      <w:r>
        <w:rPr>
          <w:color w:val="000000"/>
          <w:sz w:val="24"/>
          <w:szCs w:val="24"/>
          <w:shd w:val="clear" w:color="auto" w:fill="FFFFFF"/>
        </w:rPr>
        <w:t xml:space="preserve">terdiri dari </w:t>
      </w:r>
      <w:r w:rsidRPr="000F0461">
        <w:rPr>
          <w:i/>
          <w:iCs/>
          <w:color w:val="000000"/>
          <w:sz w:val="24"/>
          <w:szCs w:val="24"/>
          <w:shd w:val="clear" w:color="auto" w:fill="FFFFFF"/>
        </w:rPr>
        <w:t>kode_supp, nama_supp</w:t>
      </w:r>
      <w:r>
        <w:rPr>
          <w:color w:val="000000"/>
          <w:sz w:val="24"/>
          <w:szCs w:val="24"/>
          <w:shd w:val="clear" w:color="auto" w:fill="FFFFFF"/>
        </w:rPr>
        <w:t xml:space="preserve">, </w:t>
      </w:r>
      <w:r w:rsidR="000F0461">
        <w:rPr>
          <w:color w:val="000000"/>
          <w:sz w:val="24"/>
          <w:szCs w:val="24"/>
          <w:shd w:val="clear" w:color="auto" w:fill="FFFFFF"/>
        </w:rPr>
        <w:t xml:space="preserve">bank, </w:t>
      </w:r>
      <w:r w:rsidRPr="000F0461">
        <w:rPr>
          <w:i/>
          <w:iCs/>
          <w:color w:val="000000"/>
          <w:sz w:val="24"/>
          <w:szCs w:val="24"/>
          <w:shd w:val="clear" w:color="auto" w:fill="FFFFFF"/>
        </w:rPr>
        <w:t>acc_bank, alm_1, alm_2,</w:t>
      </w:r>
      <w:r>
        <w:rPr>
          <w:color w:val="000000"/>
          <w:sz w:val="24"/>
          <w:szCs w:val="24"/>
          <w:shd w:val="clear" w:color="auto" w:fill="FFFFFF"/>
        </w:rPr>
        <w:t xml:space="preserve"> kota, negara, kontak, jabatan, </w:t>
      </w:r>
      <w:r w:rsidRPr="000F0461">
        <w:rPr>
          <w:i/>
          <w:iCs/>
          <w:color w:val="000000"/>
          <w:sz w:val="24"/>
          <w:szCs w:val="24"/>
          <w:shd w:val="clear" w:color="auto" w:fill="FFFFFF"/>
        </w:rPr>
        <w:t>no_telp</w:t>
      </w:r>
      <w:r>
        <w:rPr>
          <w:color w:val="000000"/>
          <w:sz w:val="24"/>
          <w:szCs w:val="24"/>
          <w:shd w:val="clear" w:color="auto" w:fill="FFFFFF"/>
        </w:rPr>
        <w:t xml:space="preserve">, dan </w:t>
      </w:r>
      <w:r w:rsidRPr="000F0461">
        <w:rPr>
          <w:i/>
          <w:iCs/>
          <w:color w:val="000000"/>
          <w:sz w:val="24"/>
          <w:szCs w:val="24"/>
          <w:shd w:val="clear" w:color="auto" w:fill="FFFFFF"/>
        </w:rPr>
        <w:t>email</w:t>
      </w:r>
      <w:r>
        <w:rPr>
          <w:color w:val="000000"/>
          <w:sz w:val="24"/>
          <w:szCs w:val="24"/>
          <w:shd w:val="clear" w:color="auto" w:fill="FFFFFF"/>
        </w:rPr>
        <w:t>.</w:t>
      </w:r>
    </w:p>
    <w:p w14:paraId="0C9AA3D5" w14:textId="3EAF286F" w:rsidR="000B2542" w:rsidRPr="000B2542" w:rsidRDefault="000F0461"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mutasi_stok menyimpan data jumlah barang masuk dan keluar pada suatu transaksi. Terdapat </w:t>
      </w:r>
      <w:r w:rsidR="00AF7B0C">
        <w:rPr>
          <w:color w:val="000000"/>
          <w:sz w:val="24"/>
          <w:szCs w:val="24"/>
          <w:shd w:val="clear" w:color="auto" w:fill="FFFFFF"/>
        </w:rPr>
        <w:t>12</w:t>
      </w:r>
      <w:r>
        <w:rPr>
          <w:color w:val="000000"/>
          <w:sz w:val="24"/>
          <w:szCs w:val="24"/>
          <w:shd w:val="clear" w:color="auto" w:fill="FFFFFF"/>
        </w:rPr>
        <w:t xml:space="preserve"> buah atribut yang disediakan pada tabel ini. Atribut-atribut tersebut terdiri dari </w:t>
      </w:r>
      <w:r w:rsidRPr="000F0461">
        <w:rPr>
          <w:i/>
          <w:iCs/>
          <w:color w:val="000000"/>
          <w:sz w:val="24"/>
          <w:szCs w:val="24"/>
          <w:shd w:val="clear" w:color="auto" w:fill="FFFFFF"/>
        </w:rPr>
        <w:t>id, no_bukti,</w:t>
      </w:r>
      <w:r w:rsidR="00AF7B0C">
        <w:rPr>
          <w:i/>
          <w:iCs/>
          <w:color w:val="000000"/>
          <w:sz w:val="24"/>
          <w:szCs w:val="24"/>
          <w:shd w:val="clear" w:color="auto" w:fill="FFFFFF"/>
        </w:rPr>
        <w:t xml:space="preserve"> </w:t>
      </w:r>
      <w:r w:rsidR="00AF7B0C">
        <w:rPr>
          <w:color w:val="000000"/>
          <w:sz w:val="24"/>
          <w:szCs w:val="24"/>
          <w:shd w:val="clear" w:color="auto" w:fill="FFFFFF"/>
        </w:rPr>
        <w:t>tanggal,</w:t>
      </w:r>
      <w:r w:rsidRPr="000F0461">
        <w:rPr>
          <w:i/>
          <w:iCs/>
          <w:color w:val="000000"/>
          <w:sz w:val="24"/>
          <w:szCs w:val="24"/>
          <w:shd w:val="clear" w:color="auto" w:fill="FFFFFF"/>
        </w:rPr>
        <w:t xml:space="preserve"> kode_brg,</w:t>
      </w:r>
      <w:r w:rsidR="00AF7B0C">
        <w:rPr>
          <w:i/>
          <w:iCs/>
          <w:color w:val="000000"/>
          <w:sz w:val="24"/>
          <w:szCs w:val="24"/>
          <w:shd w:val="clear" w:color="auto" w:fill="FFFFFF"/>
        </w:rPr>
        <w:t xml:space="preserve"> </w:t>
      </w:r>
      <w:r w:rsidR="00AF7B0C" w:rsidRPr="00AF7B0C">
        <w:rPr>
          <w:i/>
          <w:iCs/>
          <w:color w:val="000000"/>
          <w:sz w:val="24"/>
          <w:szCs w:val="24"/>
          <w:shd w:val="clear" w:color="auto" w:fill="FFFFFF"/>
        </w:rPr>
        <w:t>nama_brg, id_satuan</w:t>
      </w:r>
      <w:r w:rsidR="00AF7B0C">
        <w:rPr>
          <w:color w:val="000000"/>
          <w:sz w:val="24"/>
          <w:szCs w:val="24"/>
          <w:shd w:val="clear" w:color="auto" w:fill="FFFFFF"/>
        </w:rPr>
        <w:t>,</w:t>
      </w:r>
      <w:r w:rsidRPr="000F0461">
        <w:rPr>
          <w:i/>
          <w:iCs/>
          <w:color w:val="000000"/>
          <w:sz w:val="24"/>
          <w:szCs w:val="24"/>
          <w:shd w:val="clear" w:color="auto" w:fill="FFFFFF"/>
        </w:rPr>
        <w:t xml:space="preserve"> kode_gudang, </w:t>
      </w:r>
      <w:r w:rsidR="00AF7B0C">
        <w:rPr>
          <w:i/>
          <w:iCs/>
          <w:color w:val="000000"/>
          <w:sz w:val="24"/>
          <w:szCs w:val="24"/>
          <w:shd w:val="clear" w:color="auto" w:fill="FFFFFF"/>
        </w:rPr>
        <w:t xml:space="preserve">stok_awal, </w:t>
      </w:r>
      <w:r w:rsidRPr="000F0461">
        <w:rPr>
          <w:i/>
          <w:iCs/>
          <w:color w:val="000000"/>
          <w:sz w:val="24"/>
          <w:szCs w:val="24"/>
          <w:shd w:val="clear" w:color="auto" w:fill="FFFFFF"/>
        </w:rPr>
        <w:t>qty_masuk, qty_kelua</w:t>
      </w:r>
      <w:r w:rsidR="00AF7B0C">
        <w:rPr>
          <w:i/>
          <w:iCs/>
          <w:color w:val="000000"/>
          <w:sz w:val="24"/>
          <w:szCs w:val="24"/>
          <w:shd w:val="clear" w:color="auto" w:fill="FFFFFF"/>
        </w:rPr>
        <w:t>r, qty_rusak_exp, dan stok_akhir.</w:t>
      </w:r>
      <w:r w:rsidR="00605CD9">
        <w:rPr>
          <w:color w:val="000000"/>
          <w:sz w:val="24"/>
          <w:szCs w:val="24"/>
          <w:shd w:val="clear" w:color="auto" w:fill="FFFFFF"/>
        </w:rPr>
        <w:t xml:space="preserve">  </w:t>
      </w:r>
      <w:r w:rsidR="000B2542">
        <w:rPr>
          <w:color w:val="000000"/>
          <w:sz w:val="24"/>
          <w:szCs w:val="24"/>
          <w:shd w:val="clear" w:color="auto" w:fill="FFFFFF"/>
        </w:rPr>
        <w:t xml:space="preserve"> </w:t>
      </w:r>
    </w:p>
    <w:p w14:paraId="78A22975" w14:textId="001D5608" w:rsidR="000B2542" w:rsidRDefault="000B2542" w:rsidP="00D40EFD">
      <w:pPr>
        <w:spacing w:line="480" w:lineRule="auto"/>
        <w:ind w:left="720"/>
        <w:jc w:val="both"/>
        <w:rPr>
          <w:color w:val="000000"/>
          <w:sz w:val="24"/>
          <w:szCs w:val="24"/>
          <w:shd w:val="clear" w:color="auto" w:fill="FFFFFF"/>
        </w:rPr>
      </w:pPr>
      <w:r>
        <w:rPr>
          <w:color w:val="000000"/>
          <w:sz w:val="24"/>
          <w:szCs w:val="24"/>
          <w:shd w:val="clear" w:color="auto" w:fill="FFFFFF"/>
        </w:rPr>
        <w:tab/>
      </w:r>
    </w:p>
    <w:p w14:paraId="22B44517" w14:textId="182A8E5E" w:rsidR="00F63142" w:rsidRDefault="00C058F2" w:rsidP="00D40EFD">
      <w:pPr>
        <w:spacing w:line="480" w:lineRule="auto"/>
        <w:ind w:left="720"/>
        <w:jc w:val="both"/>
        <w:rPr>
          <w:b/>
          <w:bCs/>
          <w:color w:val="000000"/>
          <w:sz w:val="26"/>
          <w:szCs w:val="26"/>
          <w:shd w:val="clear" w:color="auto" w:fill="FFFFFF"/>
        </w:rPr>
      </w:pPr>
      <w:r>
        <w:rPr>
          <w:b/>
          <w:bCs/>
          <w:color w:val="000000"/>
          <w:sz w:val="26"/>
          <w:szCs w:val="26"/>
          <w:shd w:val="clear" w:color="auto" w:fill="FFFFFF"/>
        </w:rPr>
        <w:t>4.2. Desain Proses</w:t>
      </w:r>
    </w:p>
    <w:p w14:paraId="1D5C233A" w14:textId="3E35CE2D" w:rsidR="003228DA" w:rsidRDefault="00C058F2" w:rsidP="00D40EFD">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Bagian ini menjabarkan desain proses pada sistem pencatatan </w:t>
      </w:r>
      <w:r w:rsidRPr="003228DA">
        <w:rPr>
          <w:i/>
          <w:iCs/>
          <w:color w:val="000000"/>
          <w:sz w:val="24"/>
          <w:szCs w:val="24"/>
          <w:shd w:val="clear" w:color="auto" w:fill="FFFFFF"/>
        </w:rPr>
        <w:t>inventory</w:t>
      </w:r>
      <w:r>
        <w:rPr>
          <w:color w:val="000000"/>
          <w:sz w:val="24"/>
          <w:szCs w:val="24"/>
          <w:shd w:val="clear" w:color="auto" w:fill="FFFFFF"/>
        </w:rPr>
        <w:t xml:space="preserve"> dan transaksi</w:t>
      </w:r>
      <w:r w:rsidR="00265822">
        <w:rPr>
          <w:color w:val="000000"/>
          <w:sz w:val="24"/>
          <w:szCs w:val="24"/>
          <w:shd w:val="clear" w:color="auto" w:fill="FFFFFF"/>
        </w:rPr>
        <w:t xml:space="preserve"> pembelian serta penjualan</w:t>
      </w:r>
      <w:r>
        <w:rPr>
          <w:color w:val="000000"/>
          <w:sz w:val="24"/>
          <w:szCs w:val="24"/>
          <w:shd w:val="clear" w:color="auto" w:fill="FFFFFF"/>
        </w:rPr>
        <w:t xml:space="preserve"> yang terdiri dari</w:t>
      </w:r>
      <w:r w:rsidR="003228DA">
        <w:rPr>
          <w:color w:val="000000"/>
          <w:sz w:val="24"/>
          <w:szCs w:val="24"/>
          <w:shd w:val="clear" w:color="auto" w:fill="FFFFFF"/>
        </w:rPr>
        <w:t xml:space="preserve"> beberapa proses yakni:</w:t>
      </w:r>
    </w:p>
    <w:p w14:paraId="516E9EB1" w14:textId="77777777" w:rsidR="003228DA" w:rsidRDefault="003228DA" w:rsidP="00D40EFD">
      <w:pPr>
        <w:spacing w:line="480" w:lineRule="auto"/>
        <w:ind w:left="720"/>
        <w:jc w:val="both"/>
        <w:rPr>
          <w:color w:val="000000"/>
          <w:sz w:val="24"/>
          <w:szCs w:val="24"/>
          <w:shd w:val="clear" w:color="auto" w:fill="FFFFFF"/>
        </w:rPr>
      </w:pPr>
    </w:p>
    <w:p w14:paraId="19057D1C" w14:textId="77777777" w:rsidR="003228DA" w:rsidRDefault="003228DA" w:rsidP="00D40EFD">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4.2.1. Proses </w:t>
      </w:r>
      <w:r w:rsidRPr="003228DA">
        <w:rPr>
          <w:b/>
          <w:bCs/>
          <w:i/>
          <w:iCs/>
          <w:color w:val="000000"/>
          <w:sz w:val="24"/>
          <w:szCs w:val="24"/>
          <w:shd w:val="clear" w:color="auto" w:fill="FFFFFF"/>
        </w:rPr>
        <w:t>Login</w:t>
      </w:r>
    </w:p>
    <w:p w14:paraId="16DF115E" w14:textId="77777777" w:rsidR="003228DA" w:rsidRDefault="003228DA" w:rsidP="00D40EFD">
      <w:pPr>
        <w:spacing w:line="480" w:lineRule="auto"/>
        <w:ind w:left="720"/>
        <w:jc w:val="both"/>
        <w:rPr>
          <w:color w:val="000000"/>
          <w:sz w:val="24"/>
          <w:szCs w:val="24"/>
          <w:shd w:val="clear" w:color="auto" w:fill="FFFFFF"/>
        </w:rPr>
      </w:pPr>
      <w:r>
        <w:rPr>
          <w:color w:val="000000"/>
          <w:sz w:val="24"/>
          <w:szCs w:val="24"/>
          <w:shd w:val="clear" w:color="auto" w:fill="FFFFFF"/>
        </w:rPr>
        <w:tab/>
        <w:t xml:space="preserve">Proses </w:t>
      </w:r>
      <w:r w:rsidRPr="003228DA">
        <w:rPr>
          <w:i/>
          <w:iCs/>
          <w:color w:val="000000"/>
          <w:sz w:val="24"/>
          <w:szCs w:val="24"/>
          <w:shd w:val="clear" w:color="auto" w:fill="FFFFFF"/>
        </w:rPr>
        <w:t>login</w:t>
      </w:r>
      <w:r>
        <w:rPr>
          <w:color w:val="000000"/>
          <w:sz w:val="24"/>
          <w:szCs w:val="24"/>
          <w:shd w:val="clear" w:color="auto" w:fill="FFFFFF"/>
        </w:rPr>
        <w:t xml:space="preserve"> user diawali dengan menginputkan nama dan </w:t>
      </w:r>
      <w:r w:rsidRPr="003228DA">
        <w:rPr>
          <w:i/>
          <w:iCs/>
          <w:color w:val="000000"/>
          <w:sz w:val="24"/>
          <w:szCs w:val="24"/>
          <w:shd w:val="clear" w:color="auto" w:fill="FFFFFF"/>
        </w:rPr>
        <w:t>password</w:t>
      </w:r>
      <w:r>
        <w:rPr>
          <w:color w:val="000000"/>
          <w:sz w:val="24"/>
          <w:szCs w:val="24"/>
          <w:shd w:val="clear" w:color="auto" w:fill="FFFFFF"/>
        </w:rPr>
        <w:t xml:space="preserve"> pengguna yang terdaftar untuk kemudian dilakukan pengecekan oleh </w:t>
      </w:r>
      <w:r w:rsidRPr="003228DA">
        <w:rPr>
          <w:i/>
          <w:iCs/>
          <w:color w:val="000000"/>
          <w:sz w:val="24"/>
          <w:szCs w:val="24"/>
          <w:shd w:val="clear" w:color="auto" w:fill="FFFFFF"/>
        </w:rPr>
        <w:t>server</w:t>
      </w:r>
      <w:r>
        <w:rPr>
          <w:color w:val="000000"/>
          <w:sz w:val="24"/>
          <w:szCs w:val="24"/>
          <w:shd w:val="clear" w:color="auto" w:fill="FFFFFF"/>
        </w:rPr>
        <w:t xml:space="preserve">. Jika data pengguna ditemukan, maka proses </w:t>
      </w:r>
      <w:r w:rsidRPr="003228DA">
        <w:rPr>
          <w:i/>
          <w:iCs/>
          <w:color w:val="000000"/>
          <w:sz w:val="24"/>
          <w:szCs w:val="24"/>
          <w:shd w:val="clear" w:color="auto" w:fill="FFFFFF"/>
        </w:rPr>
        <w:t>login</w:t>
      </w:r>
      <w:r>
        <w:rPr>
          <w:color w:val="000000"/>
          <w:sz w:val="24"/>
          <w:szCs w:val="24"/>
          <w:shd w:val="clear" w:color="auto" w:fill="FFFFFF"/>
        </w:rPr>
        <w:t xml:space="preserve"> dinyatakan berhasil dan pengguna akan diarahkan menuju halaman utama. Jika data pengguna tidak ditemukan, maka proses dinyatakan gagal dan pengguna </w:t>
      </w:r>
      <w:r>
        <w:rPr>
          <w:color w:val="000000"/>
          <w:sz w:val="24"/>
          <w:szCs w:val="24"/>
          <w:shd w:val="clear" w:color="auto" w:fill="FFFFFF"/>
        </w:rPr>
        <w:lastRenderedPageBreak/>
        <w:t xml:space="preserve">harus mengulangi proses </w:t>
      </w:r>
      <w:r w:rsidRPr="003228DA">
        <w:rPr>
          <w:i/>
          <w:iCs/>
          <w:color w:val="000000"/>
          <w:sz w:val="24"/>
          <w:szCs w:val="24"/>
          <w:shd w:val="clear" w:color="auto" w:fill="FFFFFF"/>
        </w:rPr>
        <w:t>login</w:t>
      </w:r>
      <w:r>
        <w:rPr>
          <w:color w:val="000000"/>
          <w:sz w:val="24"/>
          <w:szCs w:val="24"/>
          <w:shd w:val="clear" w:color="auto" w:fill="FFFFFF"/>
        </w:rPr>
        <w:t xml:space="preserve"> dari awal. Desain alur proses </w:t>
      </w:r>
      <w:r w:rsidRPr="003228DA">
        <w:rPr>
          <w:i/>
          <w:iCs/>
          <w:color w:val="000000"/>
          <w:sz w:val="24"/>
          <w:szCs w:val="24"/>
          <w:shd w:val="clear" w:color="auto" w:fill="FFFFFF"/>
        </w:rPr>
        <w:t>login</w:t>
      </w:r>
      <w:r>
        <w:rPr>
          <w:color w:val="000000"/>
          <w:sz w:val="24"/>
          <w:szCs w:val="24"/>
          <w:shd w:val="clear" w:color="auto" w:fill="FFFFFF"/>
        </w:rPr>
        <w:t xml:space="preserve"> dapat dilihat pada gambar 4.2 di bawah ini.</w:t>
      </w:r>
    </w:p>
    <w:p w14:paraId="6BF52B87" w14:textId="6538D1B7" w:rsidR="00944292" w:rsidRDefault="00C655F7" w:rsidP="00D40EFD">
      <w:pPr>
        <w:spacing w:line="480" w:lineRule="auto"/>
        <w:ind w:left="720"/>
        <w:jc w:val="both"/>
        <w:rPr>
          <w:color w:val="000000"/>
          <w:sz w:val="24"/>
          <w:szCs w:val="24"/>
          <w:shd w:val="clear" w:color="auto" w:fill="FFFFFF"/>
        </w:rPr>
      </w:pPr>
      <w:r>
        <w:rPr>
          <w:noProof/>
        </w:rPr>
        <w:drawing>
          <wp:inline distT="0" distB="0" distL="0" distR="0" wp14:anchorId="3C3D7D11" wp14:editId="7206461F">
            <wp:extent cx="4579157" cy="1965960"/>
            <wp:effectExtent l="0" t="0" r="0" b="0"/>
            <wp:docPr id="6879196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62" name="Picture 2" descr="A diagram of a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8811" cy="1970105"/>
                    </a:xfrm>
                    <a:prstGeom prst="rect">
                      <a:avLst/>
                    </a:prstGeom>
                    <a:noFill/>
                    <a:ln>
                      <a:noFill/>
                    </a:ln>
                  </pic:spPr>
                </pic:pic>
              </a:graphicData>
            </a:graphic>
          </wp:inline>
        </w:drawing>
      </w:r>
    </w:p>
    <w:p w14:paraId="2D23D7E7" w14:textId="6F590CD4" w:rsidR="00C655F7" w:rsidRDefault="00C655F7" w:rsidP="00C655F7">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4.2. Alur Proses </w:t>
      </w:r>
      <w:r w:rsidRPr="00C655F7">
        <w:rPr>
          <w:i/>
          <w:iCs/>
          <w:color w:val="000000"/>
          <w:sz w:val="24"/>
          <w:szCs w:val="24"/>
          <w:shd w:val="clear" w:color="auto" w:fill="FFFFFF"/>
        </w:rPr>
        <w:t>Login</w:t>
      </w:r>
    </w:p>
    <w:p w14:paraId="3BB9B168" w14:textId="77777777" w:rsidR="00C655F7" w:rsidRDefault="00C655F7" w:rsidP="00C655F7">
      <w:pPr>
        <w:spacing w:line="480" w:lineRule="auto"/>
        <w:ind w:left="720"/>
        <w:jc w:val="center"/>
        <w:rPr>
          <w:i/>
          <w:iCs/>
          <w:color w:val="000000"/>
          <w:sz w:val="24"/>
          <w:szCs w:val="24"/>
          <w:shd w:val="clear" w:color="auto" w:fill="FFFFFF"/>
        </w:rPr>
      </w:pPr>
    </w:p>
    <w:p w14:paraId="39C2020B" w14:textId="62750B71" w:rsidR="00C655F7" w:rsidRDefault="00C655F7" w:rsidP="00C655F7">
      <w:pPr>
        <w:spacing w:line="480" w:lineRule="auto"/>
        <w:ind w:left="720"/>
        <w:jc w:val="both"/>
        <w:rPr>
          <w:b/>
          <w:bCs/>
          <w:color w:val="000000"/>
          <w:sz w:val="24"/>
          <w:szCs w:val="24"/>
          <w:shd w:val="clear" w:color="auto" w:fill="FFFFFF"/>
        </w:rPr>
      </w:pPr>
      <w:r>
        <w:rPr>
          <w:b/>
          <w:bCs/>
          <w:color w:val="000000"/>
          <w:sz w:val="24"/>
          <w:szCs w:val="24"/>
          <w:shd w:val="clear" w:color="auto" w:fill="FFFFFF"/>
        </w:rPr>
        <w:t xml:space="preserve">4.2.2. Proses </w:t>
      </w:r>
      <w:r w:rsidR="00C55DFD">
        <w:rPr>
          <w:b/>
          <w:bCs/>
          <w:color w:val="000000"/>
          <w:sz w:val="24"/>
          <w:szCs w:val="24"/>
          <w:shd w:val="clear" w:color="auto" w:fill="FFFFFF"/>
        </w:rPr>
        <w:t xml:space="preserve">Pencatatan </w:t>
      </w:r>
      <w:r>
        <w:rPr>
          <w:b/>
          <w:bCs/>
          <w:color w:val="000000"/>
          <w:sz w:val="24"/>
          <w:szCs w:val="24"/>
          <w:shd w:val="clear" w:color="auto" w:fill="FFFFFF"/>
        </w:rPr>
        <w:t>T</w:t>
      </w:r>
      <w:r w:rsidR="00265822">
        <w:rPr>
          <w:b/>
          <w:bCs/>
          <w:color w:val="000000"/>
          <w:sz w:val="24"/>
          <w:szCs w:val="24"/>
          <w:shd w:val="clear" w:color="auto" w:fill="FFFFFF"/>
        </w:rPr>
        <w:t>ransaksi Pembelian</w:t>
      </w:r>
    </w:p>
    <w:p w14:paraId="19BF2820" w14:textId="051D3941" w:rsidR="00E952A0" w:rsidRDefault="00C655F7" w:rsidP="00C655F7">
      <w:pPr>
        <w:spacing w:line="480" w:lineRule="auto"/>
        <w:ind w:left="720"/>
        <w:jc w:val="both"/>
        <w:rPr>
          <w:color w:val="000000"/>
          <w:sz w:val="24"/>
          <w:szCs w:val="24"/>
          <w:shd w:val="clear" w:color="auto" w:fill="FFFFFF"/>
        </w:rPr>
      </w:pPr>
      <w:r>
        <w:rPr>
          <w:color w:val="000000"/>
          <w:sz w:val="24"/>
          <w:szCs w:val="24"/>
          <w:shd w:val="clear" w:color="auto" w:fill="FFFFFF"/>
        </w:rPr>
        <w:tab/>
      </w:r>
      <w:r w:rsidR="00E952A0">
        <w:rPr>
          <w:color w:val="000000"/>
          <w:sz w:val="24"/>
          <w:szCs w:val="24"/>
          <w:shd w:val="clear" w:color="auto" w:fill="FFFFFF"/>
        </w:rPr>
        <w:t xml:space="preserve">Proses penambahan data </w:t>
      </w:r>
      <w:r w:rsidR="00265822">
        <w:rPr>
          <w:color w:val="000000"/>
          <w:sz w:val="24"/>
          <w:szCs w:val="24"/>
          <w:shd w:val="clear" w:color="auto" w:fill="FFFFFF"/>
        </w:rPr>
        <w:t>transaksi pembelian</w:t>
      </w:r>
      <w:r w:rsidR="00E952A0">
        <w:rPr>
          <w:color w:val="000000"/>
          <w:sz w:val="24"/>
          <w:szCs w:val="24"/>
          <w:shd w:val="clear" w:color="auto" w:fill="FFFFFF"/>
        </w:rPr>
        <w:t xml:space="preserve"> diawali dengan pengguna melakukan penambahan</w:t>
      </w:r>
      <w:r w:rsidR="00265822">
        <w:rPr>
          <w:color w:val="000000"/>
          <w:sz w:val="24"/>
          <w:szCs w:val="24"/>
          <w:shd w:val="clear" w:color="auto" w:fill="FFFFFF"/>
        </w:rPr>
        <w:t xml:space="preserve"> </w:t>
      </w:r>
      <w:r w:rsidR="00E952A0">
        <w:rPr>
          <w:color w:val="000000"/>
          <w:sz w:val="24"/>
          <w:szCs w:val="24"/>
          <w:shd w:val="clear" w:color="auto" w:fill="FFFFFF"/>
        </w:rPr>
        <w:t xml:space="preserve">pada sistem dengan menginputkan informasi </w:t>
      </w:r>
      <w:r w:rsidR="00265822">
        <w:rPr>
          <w:color w:val="000000"/>
          <w:sz w:val="24"/>
          <w:szCs w:val="24"/>
          <w:shd w:val="clear" w:color="auto" w:fill="FFFFFF"/>
        </w:rPr>
        <w:t xml:space="preserve">transaksi serta </w:t>
      </w:r>
      <w:r w:rsidR="00265822" w:rsidRPr="00C55DFD">
        <w:rPr>
          <w:i/>
          <w:iCs/>
          <w:color w:val="000000"/>
          <w:sz w:val="24"/>
          <w:szCs w:val="24"/>
          <w:shd w:val="clear" w:color="auto" w:fill="FFFFFF"/>
        </w:rPr>
        <w:t>detail</w:t>
      </w:r>
      <w:r w:rsidR="00265822">
        <w:rPr>
          <w:color w:val="000000"/>
          <w:sz w:val="24"/>
          <w:szCs w:val="24"/>
          <w:shd w:val="clear" w:color="auto" w:fill="FFFFFF"/>
        </w:rPr>
        <w:t xml:space="preserve"> barang yang dibeli</w:t>
      </w:r>
      <w:r w:rsidR="00C55DFD">
        <w:rPr>
          <w:color w:val="000000"/>
          <w:sz w:val="24"/>
          <w:szCs w:val="24"/>
          <w:shd w:val="clear" w:color="auto" w:fill="FFFFFF"/>
        </w:rPr>
        <w:t xml:space="preserve"> berdasarkan </w:t>
      </w:r>
      <w:r w:rsidR="00C55DFD" w:rsidRPr="00C55DFD">
        <w:rPr>
          <w:i/>
          <w:iCs/>
          <w:color w:val="000000"/>
          <w:sz w:val="24"/>
          <w:szCs w:val="24"/>
          <w:shd w:val="clear" w:color="auto" w:fill="FFFFFF"/>
        </w:rPr>
        <w:t>invoice</w:t>
      </w:r>
      <w:r w:rsidR="00C55DFD">
        <w:rPr>
          <w:color w:val="000000"/>
          <w:sz w:val="24"/>
          <w:szCs w:val="24"/>
          <w:shd w:val="clear" w:color="auto" w:fill="FFFFFF"/>
        </w:rPr>
        <w:t xml:space="preserve"> dari </w:t>
      </w:r>
      <w:r w:rsidR="00C55DFD" w:rsidRPr="00C55DFD">
        <w:rPr>
          <w:i/>
          <w:iCs/>
          <w:color w:val="000000"/>
          <w:sz w:val="24"/>
          <w:szCs w:val="24"/>
          <w:shd w:val="clear" w:color="auto" w:fill="FFFFFF"/>
        </w:rPr>
        <w:t>supplier</w:t>
      </w:r>
      <w:r w:rsidR="00E952A0">
        <w:rPr>
          <w:color w:val="000000"/>
          <w:sz w:val="24"/>
          <w:szCs w:val="24"/>
          <w:shd w:val="clear" w:color="auto" w:fill="FFFFFF"/>
        </w:rPr>
        <w:t xml:space="preserve">. Jika proses penambahan data berhasil, maka sistem akan memunculkan notifikasi dan informasi disimpan ke </w:t>
      </w:r>
      <w:r w:rsidR="00E952A0" w:rsidRPr="00B3652F">
        <w:rPr>
          <w:i/>
          <w:iCs/>
          <w:color w:val="000000"/>
          <w:sz w:val="24"/>
          <w:szCs w:val="24"/>
          <w:shd w:val="clear" w:color="auto" w:fill="FFFFFF"/>
        </w:rPr>
        <w:t>database</w:t>
      </w:r>
      <w:r w:rsidR="00E952A0">
        <w:rPr>
          <w:color w:val="000000"/>
          <w:sz w:val="24"/>
          <w:szCs w:val="24"/>
          <w:shd w:val="clear" w:color="auto" w:fill="FFFFFF"/>
        </w:rPr>
        <w:t xml:space="preserve">. Jika gagal, maka dimunculkan notifikasi yang menyatakan bahwa proses penambahan gagal dan informasi yang diinputkan tidak akan disimpan ke </w:t>
      </w:r>
      <w:r w:rsidR="00E952A0" w:rsidRPr="00B3652F">
        <w:rPr>
          <w:i/>
          <w:iCs/>
          <w:color w:val="000000"/>
          <w:sz w:val="24"/>
          <w:szCs w:val="24"/>
          <w:shd w:val="clear" w:color="auto" w:fill="FFFFFF"/>
        </w:rPr>
        <w:t>database</w:t>
      </w:r>
      <w:r w:rsidR="00F34235">
        <w:rPr>
          <w:i/>
          <w:iCs/>
          <w:color w:val="000000"/>
          <w:sz w:val="24"/>
          <w:szCs w:val="24"/>
          <w:shd w:val="clear" w:color="auto" w:fill="FFFFFF"/>
        </w:rPr>
        <w:t xml:space="preserve"> </w:t>
      </w:r>
      <w:r w:rsidR="00F34235">
        <w:rPr>
          <w:color w:val="000000"/>
          <w:sz w:val="24"/>
          <w:szCs w:val="24"/>
          <w:shd w:val="clear" w:color="auto" w:fill="FFFFFF"/>
        </w:rPr>
        <w:t>sehingga harus menginputkan data dari awal</w:t>
      </w:r>
      <w:r w:rsidR="00E952A0">
        <w:rPr>
          <w:color w:val="000000"/>
          <w:sz w:val="24"/>
          <w:szCs w:val="24"/>
          <w:shd w:val="clear" w:color="auto" w:fill="FFFFFF"/>
        </w:rPr>
        <w:t xml:space="preserve">. Desain dari alur proses tambah </w:t>
      </w:r>
      <w:r w:rsidR="00453EB8">
        <w:rPr>
          <w:color w:val="000000"/>
          <w:sz w:val="24"/>
          <w:szCs w:val="24"/>
          <w:shd w:val="clear" w:color="auto" w:fill="FFFFFF"/>
        </w:rPr>
        <w:t>transaksi pembelian</w:t>
      </w:r>
      <w:r w:rsidR="00E952A0">
        <w:rPr>
          <w:color w:val="000000"/>
          <w:sz w:val="24"/>
          <w:szCs w:val="24"/>
          <w:shd w:val="clear" w:color="auto" w:fill="FFFFFF"/>
        </w:rPr>
        <w:t xml:space="preserve"> dapat dilihat pada gambar 4.3 berikut ini.</w:t>
      </w:r>
    </w:p>
    <w:p w14:paraId="1941D184" w14:textId="77777777" w:rsidR="00894838" w:rsidRDefault="00894838" w:rsidP="00C655F7">
      <w:pPr>
        <w:spacing w:line="480" w:lineRule="auto"/>
        <w:ind w:left="720"/>
        <w:jc w:val="both"/>
        <w:rPr>
          <w:color w:val="000000"/>
          <w:sz w:val="24"/>
          <w:szCs w:val="24"/>
          <w:shd w:val="clear" w:color="auto" w:fill="FFFFFF"/>
        </w:rPr>
      </w:pPr>
    </w:p>
    <w:p w14:paraId="2A1C8D64" w14:textId="392EAD74" w:rsidR="00C655F7" w:rsidRPr="00C655F7" w:rsidRDefault="00894838" w:rsidP="00894838">
      <w:pPr>
        <w:spacing w:line="480" w:lineRule="auto"/>
        <w:ind w:left="720"/>
        <w:jc w:val="center"/>
        <w:rPr>
          <w:color w:val="000000"/>
          <w:sz w:val="24"/>
          <w:szCs w:val="24"/>
          <w:shd w:val="clear" w:color="auto" w:fill="FFFFFF"/>
        </w:rPr>
      </w:pPr>
      <w:r>
        <w:rPr>
          <w:noProof/>
        </w:rPr>
        <w:lastRenderedPageBreak/>
        <w:drawing>
          <wp:inline distT="0" distB="0" distL="0" distR="0" wp14:anchorId="57094CB3" wp14:editId="2B31C5FB">
            <wp:extent cx="4593412" cy="2042160"/>
            <wp:effectExtent l="0" t="0" r="0" b="0"/>
            <wp:docPr id="65160847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8470" name="Picture 2" descr="A diagram of a data flow&#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8771" cy="2048988"/>
                    </a:xfrm>
                    <a:prstGeom prst="rect">
                      <a:avLst/>
                    </a:prstGeom>
                    <a:noFill/>
                    <a:ln>
                      <a:noFill/>
                    </a:ln>
                  </pic:spPr>
                </pic:pic>
              </a:graphicData>
            </a:graphic>
          </wp:inline>
        </w:drawing>
      </w:r>
    </w:p>
    <w:p w14:paraId="63186C92" w14:textId="0D0F7193" w:rsidR="00545F89" w:rsidRDefault="00B432CA" w:rsidP="00894838">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4.3. Alur Proses Penambahan Data </w:t>
      </w:r>
      <w:r w:rsidR="00453EB8">
        <w:rPr>
          <w:color w:val="000000"/>
          <w:sz w:val="24"/>
          <w:szCs w:val="24"/>
          <w:shd w:val="clear" w:color="auto" w:fill="FFFFFF"/>
        </w:rPr>
        <w:t>Transaksi Pembelian</w:t>
      </w:r>
    </w:p>
    <w:p w14:paraId="14A737E8" w14:textId="77777777" w:rsidR="00894838" w:rsidRDefault="00894838" w:rsidP="00894838">
      <w:pPr>
        <w:spacing w:line="480" w:lineRule="auto"/>
        <w:ind w:left="720"/>
        <w:jc w:val="center"/>
        <w:rPr>
          <w:color w:val="000000"/>
          <w:sz w:val="24"/>
          <w:szCs w:val="24"/>
          <w:shd w:val="clear" w:color="auto" w:fill="FFFFFF"/>
        </w:rPr>
      </w:pPr>
    </w:p>
    <w:p w14:paraId="5BBFA3F1" w14:textId="3761C5CF" w:rsidR="00F34235" w:rsidRDefault="00545F89" w:rsidP="00F34235">
      <w:pPr>
        <w:spacing w:line="480" w:lineRule="auto"/>
        <w:ind w:left="720"/>
        <w:jc w:val="both"/>
        <w:rPr>
          <w:color w:val="000000"/>
          <w:sz w:val="24"/>
          <w:szCs w:val="24"/>
          <w:shd w:val="clear" w:color="auto" w:fill="FFFFFF"/>
        </w:rPr>
      </w:pPr>
      <w:r>
        <w:rPr>
          <w:color w:val="000000"/>
          <w:sz w:val="24"/>
          <w:szCs w:val="24"/>
          <w:shd w:val="clear" w:color="auto" w:fill="FFFFFF"/>
        </w:rPr>
        <w:tab/>
      </w:r>
      <w:bookmarkStart w:id="1" w:name="_Hlk169002070"/>
      <w:r w:rsidR="00F72244">
        <w:rPr>
          <w:color w:val="000000"/>
          <w:sz w:val="24"/>
          <w:szCs w:val="24"/>
          <w:shd w:val="clear" w:color="auto" w:fill="FFFFFF"/>
        </w:rPr>
        <w:t xml:space="preserve">Jika perusahaan telah membayar  biaya pembelian barang dari suatu </w:t>
      </w:r>
      <w:r w:rsidR="00F72244" w:rsidRPr="00C55DFD">
        <w:rPr>
          <w:i/>
          <w:iCs/>
          <w:color w:val="000000"/>
          <w:sz w:val="24"/>
          <w:szCs w:val="24"/>
          <w:shd w:val="clear" w:color="auto" w:fill="FFFFFF"/>
        </w:rPr>
        <w:t>supplier</w:t>
      </w:r>
      <w:r w:rsidR="00F72244">
        <w:rPr>
          <w:color w:val="000000"/>
          <w:sz w:val="24"/>
          <w:szCs w:val="24"/>
          <w:shd w:val="clear" w:color="auto" w:fill="FFFFFF"/>
        </w:rPr>
        <w:t xml:space="preserve">, dapat dilakukan perubahan status pembayaran dari belum lunas menjadi lunas. Tanggal pelunasan transaksi juga akan dicatat dan disimpan oleh sistem. </w:t>
      </w:r>
      <w:r w:rsidR="00F34235">
        <w:rPr>
          <w:color w:val="000000"/>
          <w:sz w:val="24"/>
          <w:szCs w:val="24"/>
          <w:shd w:val="clear" w:color="auto" w:fill="FFFFFF"/>
        </w:rPr>
        <w:t xml:space="preserve">Jika proses pengubahan berhasil, maka status lunas dan tanggal pembayaran akan disimpan ke </w:t>
      </w:r>
      <w:r w:rsidR="00F34235" w:rsidRPr="00C55DFD">
        <w:rPr>
          <w:i/>
          <w:iCs/>
          <w:color w:val="000000"/>
          <w:sz w:val="24"/>
          <w:szCs w:val="24"/>
          <w:shd w:val="clear" w:color="auto" w:fill="FFFFFF"/>
        </w:rPr>
        <w:t>database</w:t>
      </w:r>
      <w:r w:rsidR="00F34235">
        <w:rPr>
          <w:color w:val="000000"/>
          <w:sz w:val="24"/>
          <w:szCs w:val="24"/>
          <w:shd w:val="clear" w:color="auto" w:fill="FFFFFF"/>
        </w:rPr>
        <w:t xml:space="preserve">. Jika gagal, maka harus mengulangi proses dari awal. </w:t>
      </w:r>
      <w:r w:rsidR="00F72244">
        <w:rPr>
          <w:color w:val="000000"/>
          <w:sz w:val="24"/>
          <w:szCs w:val="24"/>
          <w:shd w:val="clear" w:color="auto" w:fill="FFFFFF"/>
        </w:rPr>
        <w:t xml:space="preserve">Alur dari proses pengubahan status pembayaran menjadi lunas dapat dilihat pada gambar 4.4. </w:t>
      </w:r>
    </w:p>
    <w:bookmarkEnd w:id="1"/>
    <w:p w14:paraId="73A5CE23" w14:textId="70E31045" w:rsidR="00F34235" w:rsidRDefault="00F34235" w:rsidP="00545F89">
      <w:pPr>
        <w:spacing w:line="480" w:lineRule="auto"/>
        <w:ind w:left="720"/>
        <w:jc w:val="both"/>
        <w:rPr>
          <w:color w:val="000000"/>
          <w:sz w:val="24"/>
          <w:szCs w:val="24"/>
          <w:shd w:val="clear" w:color="auto" w:fill="FFFFFF"/>
        </w:rPr>
      </w:pPr>
      <w:r>
        <w:rPr>
          <w:noProof/>
        </w:rPr>
        <w:drawing>
          <wp:inline distT="0" distB="0" distL="0" distR="0" wp14:anchorId="3574F025" wp14:editId="3271DA4A">
            <wp:extent cx="4587240" cy="2014545"/>
            <wp:effectExtent l="0" t="0" r="3810" b="5080"/>
            <wp:docPr id="1042277694"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7694" name="Picture 5" descr="A diagram of a data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3075" cy="2025891"/>
                    </a:xfrm>
                    <a:prstGeom prst="rect">
                      <a:avLst/>
                    </a:prstGeom>
                    <a:noFill/>
                    <a:ln>
                      <a:noFill/>
                    </a:ln>
                  </pic:spPr>
                </pic:pic>
              </a:graphicData>
            </a:graphic>
          </wp:inline>
        </w:drawing>
      </w:r>
    </w:p>
    <w:p w14:paraId="4FE7E3D8" w14:textId="388C0FA6" w:rsidR="00F34235" w:rsidRDefault="00F34235" w:rsidP="00F34235">
      <w:pPr>
        <w:spacing w:line="480" w:lineRule="auto"/>
        <w:ind w:left="720"/>
        <w:jc w:val="center"/>
        <w:rPr>
          <w:color w:val="000000"/>
          <w:sz w:val="24"/>
          <w:szCs w:val="24"/>
          <w:shd w:val="clear" w:color="auto" w:fill="FFFFFF"/>
        </w:rPr>
      </w:pPr>
      <w:r>
        <w:rPr>
          <w:color w:val="000000"/>
          <w:sz w:val="24"/>
          <w:szCs w:val="24"/>
          <w:shd w:val="clear" w:color="auto" w:fill="FFFFFF"/>
        </w:rPr>
        <w:t>Gambar 4.4. Alur Proses Ubah Status Pembayaran pada Transaksi Pembelian</w:t>
      </w:r>
    </w:p>
    <w:p w14:paraId="52F366B6" w14:textId="3824AEE3" w:rsidR="00F34235" w:rsidRDefault="002D6181" w:rsidP="00F34235">
      <w:pPr>
        <w:spacing w:line="480" w:lineRule="auto"/>
        <w:ind w:left="720" w:firstLine="720"/>
        <w:jc w:val="both"/>
        <w:rPr>
          <w:color w:val="000000"/>
          <w:sz w:val="24"/>
          <w:szCs w:val="24"/>
          <w:shd w:val="clear" w:color="auto" w:fill="FFFFFF"/>
        </w:rPr>
      </w:pPr>
      <w:bookmarkStart w:id="2" w:name="_Hlk169002859"/>
      <w:r>
        <w:rPr>
          <w:noProof/>
        </w:rPr>
        <w:lastRenderedPageBreak/>
        <w:drawing>
          <wp:anchor distT="0" distB="0" distL="114300" distR="114300" simplePos="0" relativeHeight="251660288" behindDoc="0" locked="0" layoutInCell="1" allowOverlap="1" wp14:anchorId="442E5385" wp14:editId="5DD93D01">
            <wp:simplePos x="0" y="0"/>
            <wp:positionH relativeFrom="column">
              <wp:posOffset>472440</wp:posOffset>
            </wp:positionH>
            <wp:positionV relativeFrom="paragraph">
              <wp:posOffset>4930140</wp:posOffset>
            </wp:positionV>
            <wp:extent cx="4568825" cy="2522220"/>
            <wp:effectExtent l="0" t="0" r="3175" b="0"/>
            <wp:wrapSquare wrapText="bothSides"/>
            <wp:docPr id="12939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68825"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235">
        <w:rPr>
          <w:color w:val="000000"/>
          <w:sz w:val="24"/>
          <w:szCs w:val="24"/>
          <w:shd w:val="clear" w:color="auto" w:fill="FFFFFF"/>
        </w:rPr>
        <w:t xml:space="preserve">Selain itu, jika barang dari </w:t>
      </w:r>
      <w:r w:rsidR="00F34235" w:rsidRPr="00C55DFD">
        <w:rPr>
          <w:i/>
          <w:iCs/>
          <w:color w:val="000000"/>
          <w:sz w:val="24"/>
          <w:szCs w:val="24"/>
          <w:shd w:val="clear" w:color="auto" w:fill="FFFFFF"/>
        </w:rPr>
        <w:t>supplier</w:t>
      </w:r>
      <w:r w:rsidR="00F34235">
        <w:rPr>
          <w:color w:val="000000"/>
          <w:sz w:val="24"/>
          <w:szCs w:val="24"/>
          <w:shd w:val="clear" w:color="auto" w:fill="FFFFFF"/>
        </w:rPr>
        <w:t xml:space="preserve"> telah sampai ke gudang perusahaan, dapat dilakukan juga perubahan status pengiriman dari belum terkirim menjadi sudah terkirim. Tanggal dikirimnya barang juga akan disimpan ke </w:t>
      </w:r>
      <w:r w:rsidR="00F34235" w:rsidRPr="00C55DFD">
        <w:rPr>
          <w:i/>
          <w:iCs/>
          <w:color w:val="000000"/>
          <w:sz w:val="24"/>
          <w:szCs w:val="24"/>
          <w:shd w:val="clear" w:color="auto" w:fill="FFFFFF"/>
        </w:rPr>
        <w:t>database</w:t>
      </w:r>
      <w:r w:rsidR="00F34235">
        <w:rPr>
          <w:color w:val="000000"/>
          <w:sz w:val="24"/>
          <w:szCs w:val="24"/>
          <w:shd w:val="clear" w:color="auto" w:fill="FFFFFF"/>
        </w:rPr>
        <w:t>. Setelah sistem mengubah status</w:t>
      </w:r>
      <w:r w:rsidR="00C55DFD">
        <w:rPr>
          <w:color w:val="000000"/>
          <w:sz w:val="24"/>
          <w:szCs w:val="24"/>
          <w:shd w:val="clear" w:color="auto" w:fill="FFFFFF"/>
        </w:rPr>
        <w:t xml:space="preserve"> </w:t>
      </w:r>
      <w:r w:rsidR="00F34235">
        <w:rPr>
          <w:color w:val="000000"/>
          <w:sz w:val="24"/>
          <w:szCs w:val="24"/>
          <w:shd w:val="clear" w:color="auto" w:fill="FFFFFF"/>
        </w:rPr>
        <w:t xml:space="preserve">pengiriman, dilakukan proses penginputan </w:t>
      </w:r>
      <w:r w:rsidR="00C55DFD">
        <w:rPr>
          <w:color w:val="000000"/>
          <w:sz w:val="24"/>
          <w:szCs w:val="24"/>
          <w:shd w:val="clear" w:color="auto" w:fill="FFFFFF"/>
        </w:rPr>
        <w:t>i</w:t>
      </w:r>
      <w:r w:rsidR="00F34235">
        <w:rPr>
          <w:color w:val="000000"/>
          <w:sz w:val="24"/>
          <w:szCs w:val="24"/>
          <w:shd w:val="clear" w:color="auto" w:fill="FFFFFF"/>
        </w:rPr>
        <w:t>nformasi jumlah barang yang masuk ke setiap gudang.</w:t>
      </w:r>
      <w:r w:rsidR="00C55DFD">
        <w:rPr>
          <w:color w:val="000000"/>
          <w:sz w:val="24"/>
          <w:szCs w:val="24"/>
          <w:shd w:val="clear" w:color="auto" w:fill="FFFFFF"/>
        </w:rPr>
        <w:t xml:space="preserve"> Setelah itu, dilakukan pengecekan jika informasi barang yang sama telah ada pada sistem, maka </w:t>
      </w:r>
      <w:r w:rsidR="00EB49D6">
        <w:rPr>
          <w:color w:val="000000"/>
          <w:sz w:val="24"/>
          <w:szCs w:val="24"/>
          <w:shd w:val="clear" w:color="auto" w:fill="FFFFFF"/>
        </w:rPr>
        <w:t xml:space="preserve">dilakukan penambahan kuantitas barang tersebut dan </w:t>
      </w:r>
      <w:r w:rsidR="00EB49D6" w:rsidRPr="00EB49D6">
        <w:rPr>
          <w:i/>
          <w:iCs/>
          <w:color w:val="000000"/>
          <w:sz w:val="24"/>
          <w:szCs w:val="24"/>
          <w:shd w:val="clear" w:color="auto" w:fill="FFFFFF"/>
        </w:rPr>
        <w:t>update</w:t>
      </w:r>
      <w:r w:rsidR="00EB49D6">
        <w:rPr>
          <w:color w:val="000000"/>
          <w:sz w:val="24"/>
          <w:szCs w:val="24"/>
          <w:shd w:val="clear" w:color="auto" w:fill="FFFFFF"/>
        </w:rPr>
        <w:t xml:space="preserve"> harga jual menggunakan metode </w:t>
      </w:r>
      <w:r w:rsidRPr="002D6181">
        <w:rPr>
          <w:i/>
          <w:iCs/>
          <w:color w:val="000000"/>
          <w:sz w:val="24"/>
          <w:szCs w:val="24"/>
          <w:shd w:val="clear" w:color="auto" w:fill="FFFFFF"/>
        </w:rPr>
        <w:t>average cost</w:t>
      </w:r>
      <w:r w:rsidR="00EB49D6">
        <w:rPr>
          <w:color w:val="000000"/>
          <w:sz w:val="24"/>
          <w:szCs w:val="24"/>
          <w:shd w:val="clear" w:color="auto" w:fill="FFFFFF"/>
        </w:rPr>
        <w:t xml:space="preserve">. Jika barang belum ada pada sistem, maka dilakukan penambahan data barang baru dan dilakukan penghitungan harga jual barang </w:t>
      </w:r>
      <w:r w:rsidR="00F34235">
        <w:rPr>
          <w:color w:val="000000"/>
          <w:sz w:val="24"/>
          <w:szCs w:val="24"/>
          <w:shd w:val="clear" w:color="auto" w:fill="FFFFFF"/>
        </w:rPr>
        <w:t>berdasarkan harga beli</w:t>
      </w:r>
      <w:r>
        <w:rPr>
          <w:color w:val="000000"/>
          <w:sz w:val="24"/>
          <w:szCs w:val="24"/>
          <w:shd w:val="clear" w:color="auto" w:fill="FFFFFF"/>
        </w:rPr>
        <w:t xml:space="preserve"> serta </w:t>
      </w:r>
      <w:r w:rsidR="00F34235">
        <w:rPr>
          <w:color w:val="000000"/>
          <w:sz w:val="24"/>
          <w:szCs w:val="24"/>
          <w:shd w:val="clear" w:color="auto" w:fill="FFFFFF"/>
        </w:rPr>
        <w:t>jumlah barang yang dibeli</w:t>
      </w:r>
      <w:r>
        <w:rPr>
          <w:color w:val="000000"/>
          <w:sz w:val="24"/>
          <w:szCs w:val="24"/>
          <w:shd w:val="clear" w:color="auto" w:fill="FFFFFF"/>
        </w:rPr>
        <w:t xml:space="preserve"> </w:t>
      </w:r>
      <w:r w:rsidR="00F34235">
        <w:rPr>
          <w:color w:val="000000"/>
          <w:sz w:val="24"/>
          <w:szCs w:val="24"/>
          <w:shd w:val="clear" w:color="auto" w:fill="FFFFFF"/>
        </w:rPr>
        <w:t xml:space="preserve">menggunakan metode </w:t>
      </w:r>
      <w:r w:rsidRPr="002D6181">
        <w:rPr>
          <w:i/>
          <w:iCs/>
          <w:color w:val="000000"/>
          <w:sz w:val="24"/>
          <w:szCs w:val="24"/>
          <w:shd w:val="clear" w:color="auto" w:fill="FFFFFF"/>
        </w:rPr>
        <w:t>average cost</w:t>
      </w:r>
      <w:r w:rsidR="00F34235">
        <w:rPr>
          <w:color w:val="000000"/>
          <w:sz w:val="24"/>
          <w:szCs w:val="24"/>
          <w:shd w:val="clear" w:color="auto" w:fill="FFFFFF"/>
        </w:rPr>
        <w:t xml:space="preserve">. </w:t>
      </w:r>
      <w:r w:rsidR="00EB49D6">
        <w:rPr>
          <w:color w:val="000000"/>
          <w:sz w:val="24"/>
          <w:szCs w:val="24"/>
          <w:shd w:val="clear" w:color="auto" w:fill="FFFFFF"/>
        </w:rPr>
        <w:t xml:space="preserve">Sistem kemudian menambahkan atau </w:t>
      </w:r>
      <w:r w:rsidR="00EB49D6" w:rsidRPr="00EB49D6">
        <w:rPr>
          <w:i/>
          <w:iCs/>
          <w:color w:val="000000"/>
          <w:sz w:val="24"/>
          <w:szCs w:val="24"/>
          <w:shd w:val="clear" w:color="auto" w:fill="FFFFFF"/>
        </w:rPr>
        <w:t>update</w:t>
      </w:r>
      <w:r w:rsidR="00EB49D6">
        <w:rPr>
          <w:color w:val="000000"/>
          <w:sz w:val="24"/>
          <w:szCs w:val="24"/>
          <w:shd w:val="clear" w:color="auto" w:fill="FFFFFF"/>
        </w:rPr>
        <w:t xml:space="preserve"> harga jual barang. </w:t>
      </w:r>
      <w:r w:rsidR="00F34235">
        <w:rPr>
          <w:color w:val="000000"/>
          <w:sz w:val="24"/>
          <w:szCs w:val="24"/>
          <w:shd w:val="clear" w:color="auto" w:fill="FFFFFF"/>
        </w:rPr>
        <w:t>Alur dari proses pengubahan status pengiriman hingga menghitung harga jual barang dapat dilihat pada gambar 4.5</w:t>
      </w:r>
      <w:bookmarkEnd w:id="2"/>
      <w:r w:rsidR="00F34235">
        <w:rPr>
          <w:color w:val="000000"/>
          <w:sz w:val="24"/>
          <w:szCs w:val="24"/>
          <w:shd w:val="clear" w:color="auto" w:fill="FFFFFF"/>
        </w:rPr>
        <w:t>.</w:t>
      </w:r>
    </w:p>
    <w:p w14:paraId="1A049F74" w14:textId="2FCB6797" w:rsidR="00F72244" w:rsidRDefault="00F72244" w:rsidP="00B42D84">
      <w:pPr>
        <w:spacing w:line="480" w:lineRule="auto"/>
        <w:jc w:val="both"/>
        <w:rPr>
          <w:color w:val="000000"/>
          <w:sz w:val="24"/>
          <w:szCs w:val="24"/>
          <w:shd w:val="clear" w:color="auto" w:fill="FFFFFF"/>
        </w:rPr>
      </w:pPr>
    </w:p>
    <w:p w14:paraId="09657A1D" w14:textId="3FBDD118" w:rsidR="00F34235" w:rsidRDefault="00F34235" w:rsidP="002D6181">
      <w:pPr>
        <w:spacing w:line="480" w:lineRule="auto"/>
        <w:ind w:left="720"/>
        <w:jc w:val="center"/>
        <w:rPr>
          <w:color w:val="000000"/>
          <w:sz w:val="24"/>
          <w:szCs w:val="24"/>
          <w:shd w:val="clear" w:color="auto" w:fill="FFFFFF"/>
        </w:rPr>
      </w:pPr>
      <w:r>
        <w:rPr>
          <w:color w:val="000000"/>
          <w:sz w:val="24"/>
          <w:szCs w:val="24"/>
          <w:shd w:val="clear" w:color="auto" w:fill="FFFFFF"/>
        </w:rPr>
        <w:t>Gambar 4.5. Alur Proses Ubah Status Pengiriman Hingga Hitung Harga Jual Barang</w:t>
      </w:r>
    </w:p>
    <w:p w14:paraId="36F200AC" w14:textId="77777777" w:rsidR="00005163" w:rsidRDefault="00B51E15"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lastRenderedPageBreak/>
        <w:t>4.2.3. Proses</w:t>
      </w:r>
      <w:r w:rsidR="00EB49D6">
        <w:rPr>
          <w:b/>
          <w:bCs/>
          <w:color w:val="000000"/>
          <w:sz w:val="24"/>
          <w:szCs w:val="24"/>
          <w:shd w:val="clear" w:color="auto" w:fill="FFFFFF"/>
        </w:rPr>
        <w:t xml:space="preserve"> Pencatatan Transaksi Penjualan</w:t>
      </w:r>
    </w:p>
    <w:p w14:paraId="54C40817" w14:textId="77777777" w:rsidR="00005163" w:rsidRDefault="00005163" w:rsidP="00B51E15">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Proses penambahan transaksi penjualan dilakukan dengan menginputkan data  transaksi serta detail berupa barang yang akan dijual ke </w:t>
      </w:r>
      <w:r w:rsidRPr="00F26203">
        <w:rPr>
          <w:i/>
          <w:iCs/>
          <w:color w:val="000000"/>
          <w:sz w:val="24"/>
          <w:szCs w:val="24"/>
          <w:shd w:val="clear" w:color="auto" w:fill="FFFFFF"/>
        </w:rPr>
        <w:t>customer</w:t>
      </w:r>
      <w:r>
        <w:rPr>
          <w:color w:val="000000"/>
          <w:sz w:val="24"/>
          <w:szCs w:val="24"/>
          <w:shd w:val="clear" w:color="auto" w:fill="FFFFFF"/>
        </w:rPr>
        <w:t xml:space="preserve"> melalui transaksi tersebut. Jika proses </w:t>
      </w:r>
      <w:r w:rsidRPr="00F26203">
        <w:rPr>
          <w:i/>
          <w:iCs/>
          <w:color w:val="000000"/>
          <w:sz w:val="24"/>
          <w:szCs w:val="24"/>
          <w:shd w:val="clear" w:color="auto" w:fill="FFFFFF"/>
        </w:rPr>
        <w:t>input</w:t>
      </w:r>
      <w:r>
        <w:rPr>
          <w:color w:val="000000"/>
          <w:sz w:val="24"/>
          <w:szCs w:val="24"/>
          <w:shd w:val="clear" w:color="auto" w:fill="FFFFFF"/>
        </w:rPr>
        <w:t xml:space="preserve"> transaksi penjualan berhasil, maka data akan disimpan ke </w:t>
      </w:r>
      <w:r w:rsidRPr="00F26203">
        <w:rPr>
          <w:i/>
          <w:iCs/>
          <w:color w:val="000000"/>
          <w:sz w:val="24"/>
          <w:szCs w:val="24"/>
          <w:shd w:val="clear" w:color="auto" w:fill="FFFFFF"/>
        </w:rPr>
        <w:t>database</w:t>
      </w:r>
      <w:r>
        <w:rPr>
          <w:color w:val="000000"/>
          <w:sz w:val="24"/>
          <w:szCs w:val="24"/>
          <w:shd w:val="clear" w:color="auto" w:fill="FFFFFF"/>
        </w:rPr>
        <w:t xml:space="preserve">. Sedangkan jika gagal, maka proses penambahan transaksi beserta </w:t>
      </w:r>
      <w:r w:rsidRPr="00F26203">
        <w:rPr>
          <w:i/>
          <w:iCs/>
          <w:color w:val="000000"/>
          <w:sz w:val="24"/>
          <w:szCs w:val="24"/>
          <w:shd w:val="clear" w:color="auto" w:fill="FFFFFF"/>
        </w:rPr>
        <w:t>detail</w:t>
      </w:r>
      <w:r>
        <w:rPr>
          <w:color w:val="000000"/>
          <w:sz w:val="24"/>
          <w:szCs w:val="24"/>
          <w:shd w:val="clear" w:color="auto" w:fill="FFFFFF"/>
        </w:rPr>
        <w:t xml:space="preserve"> harus diulang kembali karena data tidak akan disimpan ke </w:t>
      </w:r>
      <w:r w:rsidRPr="00F26203">
        <w:rPr>
          <w:i/>
          <w:iCs/>
          <w:color w:val="000000"/>
          <w:sz w:val="24"/>
          <w:szCs w:val="24"/>
          <w:shd w:val="clear" w:color="auto" w:fill="FFFFFF"/>
        </w:rPr>
        <w:t>database</w:t>
      </w:r>
      <w:r>
        <w:rPr>
          <w:color w:val="000000"/>
          <w:sz w:val="24"/>
          <w:szCs w:val="24"/>
          <w:shd w:val="clear" w:color="auto" w:fill="FFFFFF"/>
        </w:rPr>
        <w:t xml:space="preserve">. Alur dari proses penambahan transaksi penjualan serta </w:t>
      </w:r>
      <w:r w:rsidRPr="00C41F2E">
        <w:rPr>
          <w:i/>
          <w:iCs/>
          <w:color w:val="000000"/>
          <w:sz w:val="24"/>
          <w:szCs w:val="24"/>
          <w:shd w:val="clear" w:color="auto" w:fill="FFFFFF"/>
        </w:rPr>
        <w:t>detail</w:t>
      </w:r>
      <w:r>
        <w:rPr>
          <w:color w:val="000000"/>
          <w:sz w:val="24"/>
          <w:szCs w:val="24"/>
          <w:shd w:val="clear" w:color="auto" w:fill="FFFFFF"/>
        </w:rPr>
        <w:t xml:space="preserve"> barang terkait dapat dilihat pada gambar di bawah ini.</w:t>
      </w:r>
    </w:p>
    <w:p w14:paraId="66255E86" w14:textId="44FC802E" w:rsidR="00005163" w:rsidRDefault="00C6570E" w:rsidP="00B51E15">
      <w:pPr>
        <w:spacing w:line="480" w:lineRule="auto"/>
        <w:ind w:left="720"/>
        <w:jc w:val="both"/>
        <w:rPr>
          <w:color w:val="000000"/>
          <w:sz w:val="24"/>
          <w:szCs w:val="24"/>
          <w:shd w:val="clear" w:color="auto" w:fill="FFFFFF"/>
        </w:rPr>
      </w:pPr>
      <w:r>
        <w:rPr>
          <w:noProof/>
        </w:rPr>
        <w:drawing>
          <wp:inline distT="0" distB="0" distL="0" distR="0" wp14:anchorId="00E0C279" wp14:editId="087CF0AF">
            <wp:extent cx="4610100" cy="2068761"/>
            <wp:effectExtent l="0" t="0" r="0" b="8255"/>
            <wp:docPr id="1717117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7835" cy="2072232"/>
                    </a:xfrm>
                    <a:prstGeom prst="rect">
                      <a:avLst/>
                    </a:prstGeom>
                    <a:noFill/>
                    <a:ln>
                      <a:noFill/>
                    </a:ln>
                  </pic:spPr>
                </pic:pic>
              </a:graphicData>
            </a:graphic>
          </wp:inline>
        </w:drawing>
      </w:r>
    </w:p>
    <w:p w14:paraId="363EF22E" w14:textId="70507596" w:rsidR="00C6570E" w:rsidRDefault="00C6570E" w:rsidP="00C6570E">
      <w:pPr>
        <w:spacing w:line="480" w:lineRule="auto"/>
        <w:ind w:left="720"/>
        <w:jc w:val="center"/>
        <w:rPr>
          <w:color w:val="000000"/>
          <w:sz w:val="24"/>
          <w:szCs w:val="24"/>
          <w:shd w:val="clear" w:color="auto" w:fill="FFFFFF"/>
        </w:rPr>
      </w:pPr>
      <w:r>
        <w:rPr>
          <w:color w:val="000000"/>
          <w:sz w:val="24"/>
          <w:szCs w:val="24"/>
          <w:shd w:val="clear" w:color="auto" w:fill="FFFFFF"/>
        </w:rPr>
        <w:t>Gambar 4.6. Alur Proses Penambahan Data Transaksi Penjualan</w:t>
      </w:r>
    </w:p>
    <w:p w14:paraId="3FDE8BB5" w14:textId="77777777" w:rsidR="00576C0F" w:rsidRDefault="00576C0F" w:rsidP="00C6570E">
      <w:pPr>
        <w:spacing w:line="480" w:lineRule="auto"/>
        <w:ind w:left="720"/>
        <w:jc w:val="center"/>
        <w:rPr>
          <w:color w:val="000000"/>
          <w:sz w:val="24"/>
          <w:szCs w:val="24"/>
          <w:shd w:val="clear" w:color="auto" w:fill="FFFFFF"/>
        </w:rPr>
      </w:pPr>
    </w:p>
    <w:p w14:paraId="2BDBC0C5" w14:textId="77777777" w:rsidR="00576C0F" w:rsidRDefault="00576C0F" w:rsidP="00576C0F">
      <w:pPr>
        <w:spacing w:line="480" w:lineRule="auto"/>
        <w:ind w:left="720"/>
        <w:jc w:val="both"/>
        <w:rPr>
          <w:color w:val="000000"/>
          <w:sz w:val="24"/>
          <w:szCs w:val="24"/>
          <w:shd w:val="clear" w:color="auto" w:fill="FFFFFF"/>
        </w:rPr>
      </w:pPr>
      <w:r>
        <w:rPr>
          <w:color w:val="000000"/>
          <w:sz w:val="24"/>
          <w:szCs w:val="24"/>
          <w:shd w:val="clear" w:color="auto" w:fill="FFFFFF"/>
        </w:rPr>
        <w:tab/>
        <w:t xml:space="preserve">Jika </w:t>
      </w:r>
      <w:r w:rsidRPr="00C41F2E">
        <w:rPr>
          <w:i/>
          <w:iCs/>
          <w:color w:val="000000"/>
          <w:sz w:val="24"/>
          <w:szCs w:val="24"/>
          <w:shd w:val="clear" w:color="auto" w:fill="FFFFFF"/>
        </w:rPr>
        <w:t>customer</w:t>
      </w:r>
      <w:r>
        <w:rPr>
          <w:color w:val="000000"/>
          <w:sz w:val="24"/>
          <w:szCs w:val="24"/>
          <w:shd w:val="clear" w:color="auto" w:fill="FFFFFF"/>
        </w:rPr>
        <w:t xml:space="preserve"> telah membayar biaya pembelian dari perusahaan, dilakukan pengubahan status pembayaran dari belum lunas menjadi lunas. Tanggal pelunasan transaksi juga akan disimpan oleh sistem. Jika proses pengubahan berhasil, maka status lunas dan tanggal pembayaran akan disimpan ke </w:t>
      </w:r>
      <w:r w:rsidRPr="00C55DFD">
        <w:rPr>
          <w:i/>
          <w:iCs/>
          <w:color w:val="000000"/>
          <w:sz w:val="24"/>
          <w:szCs w:val="24"/>
          <w:shd w:val="clear" w:color="auto" w:fill="FFFFFF"/>
        </w:rPr>
        <w:t>database</w:t>
      </w:r>
      <w:r>
        <w:rPr>
          <w:color w:val="000000"/>
          <w:sz w:val="24"/>
          <w:szCs w:val="24"/>
          <w:shd w:val="clear" w:color="auto" w:fill="FFFFFF"/>
        </w:rPr>
        <w:t xml:space="preserve">. Jika gagal, maka harus memasukkan tanggal </w:t>
      </w:r>
      <w:r>
        <w:rPr>
          <w:color w:val="000000"/>
          <w:sz w:val="24"/>
          <w:szCs w:val="24"/>
          <w:shd w:val="clear" w:color="auto" w:fill="FFFFFF"/>
        </w:rPr>
        <w:lastRenderedPageBreak/>
        <w:t>pelunasan dari awal. Alur dari proses pengubahan status pembayaran menjadi lunas dapat dilihat pada gambar di bawah ini.</w:t>
      </w:r>
    </w:p>
    <w:p w14:paraId="77800E25" w14:textId="570FEFBB" w:rsidR="00576C0F" w:rsidRDefault="00016F14" w:rsidP="00576C0F">
      <w:pPr>
        <w:spacing w:line="480" w:lineRule="auto"/>
        <w:ind w:left="720"/>
        <w:jc w:val="both"/>
        <w:rPr>
          <w:color w:val="000000"/>
          <w:sz w:val="24"/>
          <w:szCs w:val="24"/>
          <w:shd w:val="clear" w:color="auto" w:fill="FFFFFF"/>
        </w:rPr>
      </w:pPr>
      <w:r>
        <w:rPr>
          <w:noProof/>
        </w:rPr>
        <w:drawing>
          <wp:inline distT="0" distB="0" distL="0" distR="0" wp14:anchorId="1E0C5932" wp14:editId="458E9214">
            <wp:extent cx="4610100" cy="2454729"/>
            <wp:effectExtent l="0" t="0" r="0" b="3175"/>
            <wp:docPr id="675900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1727" cy="2460920"/>
                    </a:xfrm>
                    <a:prstGeom prst="rect">
                      <a:avLst/>
                    </a:prstGeom>
                    <a:noFill/>
                    <a:ln>
                      <a:noFill/>
                    </a:ln>
                  </pic:spPr>
                </pic:pic>
              </a:graphicData>
            </a:graphic>
          </wp:inline>
        </w:drawing>
      </w:r>
      <w:r w:rsidR="00576C0F">
        <w:rPr>
          <w:color w:val="000000"/>
          <w:sz w:val="24"/>
          <w:szCs w:val="24"/>
          <w:shd w:val="clear" w:color="auto" w:fill="FFFFFF"/>
        </w:rPr>
        <w:t xml:space="preserve"> </w:t>
      </w:r>
    </w:p>
    <w:p w14:paraId="1508A866" w14:textId="517C278B" w:rsidR="00016F14" w:rsidRDefault="00016F14" w:rsidP="00016F14">
      <w:pPr>
        <w:spacing w:line="480" w:lineRule="auto"/>
        <w:ind w:left="720"/>
        <w:jc w:val="center"/>
        <w:rPr>
          <w:color w:val="000000"/>
          <w:sz w:val="24"/>
          <w:szCs w:val="24"/>
          <w:shd w:val="clear" w:color="auto" w:fill="FFFFFF"/>
        </w:rPr>
      </w:pPr>
      <w:r>
        <w:rPr>
          <w:color w:val="000000"/>
          <w:sz w:val="24"/>
          <w:szCs w:val="24"/>
          <w:shd w:val="clear" w:color="auto" w:fill="FFFFFF"/>
        </w:rPr>
        <w:t>Gambar 4.7. Alur Proses Ubah Status Pembayaran pada Transaksi Penjualan</w:t>
      </w:r>
    </w:p>
    <w:p w14:paraId="4D3BD385" w14:textId="77777777" w:rsidR="00F26203" w:rsidRDefault="00F26203" w:rsidP="00016F14">
      <w:pPr>
        <w:spacing w:line="480" w:lineRule="auto"/>
        <w:ind w:left="720"/>
        <w:jc w:val="center"/>
        <w:rPr>
          <w:color w:val="000000"/>
          <w:sz w:val="24"/>
          <w:szCs w:val="24"/>
          <w:shd w:val="clear" w:color="auto" w:fill="FFFFFF"/>
        </w:rPr>
      </w:pPr>
    </w:p>
    <w:p w14:paraId="183D3F52" w14:textId="1D4861AA" w:rsidR="00F26203" w:rsidRDefault="00F26203" w:rsidP="002D6181">
      <w:pPr>
        <w:spacing w:line="480" w:lineRule="auto"/>
        <w:ind w:left="720" w:firstLine="720"/>
        <w:jc w:val="both"/>
        <w:rPr>
          <w:color w:val="000000"/>
          <w:sz w:val="24"/>
          <w:szCs w:val="24"/>
          <w:shd w:val="clear" w:color="auto" w:fill="FFFFFF"/>
        </w:rPr>
      </w:pPr>
      <w:r>
        <w:rPr>
          <w:color w:val="000000"/>
          <w:sz w:val="24"/>
          <w:szCs w:val="24"/>
          <w:shd w:val="clear" w:color="auto" w:fill="FFFFFF"/>
        </w:rPr>
        <w:t xml:space="preserve">Jika barang yang dijual telah sampai ke tempat </w:t>
      </w:r>
      <w:r w:rsidRPr="00F26203">
        <w:rPr>
          <w:i/>
          <w:iCs/>
          <w:color w:val="000000"/>
          <w:sz w:val="24"/>
          <w:szCs w:val="24"/>
          <w:shd w:val="clear" w:color="auto" w:fill="FFFFFF"/>
        </w:rPr>
        <w:t>customer</w:t>
      </w:r>
      <w:r>
        <w:rPr>
          <w:color w:val="000000"/>
          <w:sz w:val="24"/>
          <w:szCs w:val="24"/>
          <w:shd w:val="clear" w:color="auto" w:fill="FFFFFF"/>
        </w:rPr>
        <w:t xml:space="preserve">, dilakukan perubahan status pengiriman dari belum terkirim menjadi sudah terkirim. Tanggal dikirimnya barang juga akan disimpan ke </w:t>
      </w:r>
      <w:r w:rsidRPr="00C55DFD">
        <w:rPr>
          <w:i/>
          <w:iCs/>
          <w:color w:val="000000"/>
          <w:sz w:val="24"/>
          <w:szCs w:val="24"/>
          <w:shd w:val="clear" w:color="auto" w:fill="FFFFFF"/>
        </w:rPr>
        <w:t>database</w:t>
      </w:r>
      <w:r>
        <w:rPr>
          <w:color w:val="000000"/>
          <w:sz w:val="24"/>
          <w:szCs w:val="24"/>
          <w:shd w:val="clear" w:color="auto" w:fill="FFFFFF"/>
        </w:rPr>
        <w:t>. Setelah sistem mengubah status pengiriman, dilakukan proses penginputan informasi jumlah barang yang keluar dari setiap gudang. Selanjutnya, sistem akan mengurangi kuantitas barang yang dijual tersebut. Alur dari proses pengubahan status pengiriman</w:t>
      </w:r>
      <w:r w:rsidR="002D6181">
        <w:rPr>
          <w:color w:val="000000"/>
          <w:sz w:val="24"/>
          <w:szCs w:val="24"/>
          <w:shd w:val="clear" w:color="auto" w:fill="FFFFFF"/>
        </w:rPr>
        <w:t xml:space="preserve"> </w:t>
      </w:r>
      <w:r>
        <w:rPr>
          <w:color w:val="000000"/>
          <w:sz w:val="24"/>
          <w:szCs w:val="24"/>
          <w:shd w:val="clear" w:color="auto" w:fill="FFFFFF"/>
        </w:rPr>
        <w:t>dapat dilihat pada gambar di bawah ini.</w:t>
      </w:r>
    </w:p>
    <w:p w14:paraId="7240F615" w14:textId="700D03FE" w:rsidR="002D6181" w:rsidRDefault="002D6181" w:rsidP="002D6181">
      <w:pPr>
        <w:spacing w:line="480" w:lineRule="auto"/>
        <w:jc w:val="both"/>
        <w:rPr>
          <w:color w:val="000000"/>
          <w:sz w:val="24"/>
          <w:szCs w:val="24"/>
          <w:shd w:val="clear" w:color="auto" w:fill="FFFFFF"/>
        </w:rPr>
      </w:pPr>
      <w:r>
        <w:rPr>
          <w:noProof/>
        </w:rPr>
        <w:lastRenderedPageBreak/>
        <w:drawing>
          <wp:anchor distT="0" distB="0" distL="114300" distR="114300" simplePos="0" relativeHeight="251661312" behindDoc="0" locked="0" layoutInCell="1" allowOverlap="1" wp14:anchorId="32972FD8" wp14:editId="0B4BA531">
            <wp:simplePos x="0" y="0"/>
            <wp:positionH relativeFrom="margin">
              <wp:align>right</wp:align>
            </wp:positionH>
            <wp:positionV relativeFrom="paragraph">
              <wp:posOffset>0</wp:posOffset>
            </wp:positionV>
            <wp:extent cx="4579620" cy="2292985"/>
            <wp:effectExtent l="0" t="0" r="0" b="0"/>
            <wp:wrapSquare wrapText="bothSides"/>
            <wp:docPr id="57566555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5552" name="Picture 2"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6E427" w14:textId="412D87E1" w:rsidR="00016F14" w:rsidRDefault="00F26203" w:rsidP="00016F14">
      <w:pPr>
        <w:spacing w:line="480" w:lineRule="auto"/>
        <w:ind w:left="720"/>
        <w:jc w:val="center"/>
        <w:rPr>
          <w:color w:val="000000"/>
          <w:sz w:val="24"/>
          <w:szCs w:val="24"/>
          <w:shd w:val="clear" w:color="auto" w:fill="FFFFFF"/>
        </w:rPr>
      </w:pPr>
      <w:r>
        <w:rPr>
          <w:color w:val="000000"/>
          <w:sz w:val="24"/>
          <w:szCs w:val="24"/>
          <w:shd w:val="clear" w:color="auto" w:fill="FFFFFF"/>
        </w:rPr>
        <w:t>Gambar 4.8. Alur Proses Ubah Status Pengiriman pada Transaksi Penjualan</w:t>
      </w:r>
    </w:p>
    <w:p w14:paraId="29FDDD67" w14:textId="6242ED45" w:rsidR="00447208" w:rsidRPr="00F26203" w:rsidRDefault="00447208" w:rsidP="00F26203">
      <w:pPr>
        <w:spacing w:line="480" w:lineRule="auto"/>
        <w:jc w:val="both"/>
        <w:rPr>
          <w:color w:val="000000"/>
          <w:sz w:val="24"/>
          <w:szCs w:val="24"/>
          <w:shd w:val="clear" w:color="auto" w:fill="FFFFFF"/>
        </w:rPr>
      </w:pPr>
    </w:p>
    <w:p w14:paraId="6B72E4E4" w14:textId="425CECF3" w:rsidR="00447208" w:rsidRDefault="00447208" w:rsidP="00447208">
      <w:pPr>
        <w:spacing w:line="480" w:lineRule="auto"/>
        <w:ind w:left="720"/>
        <w:jc w:val="both"/>
        <w:rPr>
          <w:b/>
          <w:bCs/>
          <w:color w:val="000000"/>
          <w:sz w:val="24"/>
          <w:szCs w:val="24"/>
          <w:shd w:val="clear" w:color="auto" w:fill="FFFFFF"/>
        </w:rPr>
      </w:pPr>
      <w:r>
        <w:rPr>
          <w:b/>
          <w:bCs/>
          <w:color w:val="000000"/>
          <w:sz w:val="24"/>
          <w:szCs w:val="24"/>
          <w:shd w:val="clear" w:color="auto" w:fill="FFFFFF"/>
        </w:rPr>
        <w:t>4.2.4. Proses</w:t>
      </w:r>
      <w:r w:rsidR="00F26203">
        <w:rPr>
          <w:b/>
          <w:bCs/>
          <w:color w:val="000000"/>
          <w:sz w:val="24"/>
          <w:szCs w:val="24"/>
          <w:shd w:val="clear" w:color="auto" w:fill="FFFFFF"/>
        </w:rPr>
        <w:t xml:space="preserve"> Opname</w:t>
      </w:r>
      <w:r w:rsidR="00C41F2E">
        <w:rPr>
          <w:b/>
          <w:bCs/>
          <w:color w:val="000000"/>
          <w:sz w:val="24"/>
          <w:szCs w:val="24"/>
          <w:shd w:val="clear" w:color="auto" w:fill="FFFFFF"/>
        </w:rPr>
        <w:t xml:space="preserve"> Stok Barang</w:t>
      </w:r>
      <w:r w:rsidR="00F26203">
        <w:rPr>
          <w:b/>
          <w:bCs/>
          <w:color w:val="000000"/>
          <w:sz w:val="24"/>
          <w:szCs w:val="24"/>
          <w:shd w:val="clear" w:color="auto" w:fill="FFFFFF"/>
        </w:rPr>
        <w:t xml:space="preserve"> </w:t>
      </w:r>
    </w:p>
    <w:p w14:paraId="6B7C6334" w14:textId="6094A66E" w:rsidR="00B77C93" w:rsidRDefault="0018370E" w:rsidP="00B77C93">
      <w:pPr>
        <w:spacing w:line="480" w:lineRule="auto"/>
        <w:ind w:left="720"/>
        <w:jc w:val="both"/>
        <w:rPr>
          <w:color w:val="000000"/>
          <w:sz w:val="24"/>
          <w:szCs w:val="24"/>
          <w:shd w:val="clear" w:color="auto" w:fill="FFFFFF"/>
        </w:rPr>
      </w:pPr>
      <w:r>
        <w:rPr>
          <w:color w:val="000000"/>
          <w:sz w:val="24"/>
          <w:szCs w:val="24"/>
          <w:shd w:val="clear" w:color="auto" w:fill="FFFFFF"/>
        </w:rPr>
        <w:tab/>
        <w:t xml:space="preserve">Proses </w:t>
      </w:r>
      <w:r w:rsidR="008376D7">
        <w:rPr>
          <w:color w:val="000000"/>
          <w:sz w:val="24"/>
          <w:szCs w:val="24"/>
          <w:shd w:val="clear" w:color="auto" w:fill="FFFFFF"/>
        </w:rPr>
        <w:t xml:space="preserve">opname stok </w:t>
      </w:r>
      <w:r w:rsidR="00B77C93">
        <w:rPr>
          <w:color w:val="000000"/>
          <w:sz w:val="24"/>
          <w:szCs w:val="24"/>
          <w:shd w:val="clear" w:color="auto" w:fill="FFFFFF"/>
        </w:rPr>
        <w:t xml:space="preserve">barang akan dilakukan jika terdapat beberapa barang yang rusak atau </w:t>
      </w:r>
      <w:r w:rsidR="00B77C93" w:rsidRPr="00B77C93">
        <w:rPr>
          <w:i/>
          <w:iCs/>
          <w:color w:val="000000"/>
          <w:sz w:val="24"/>
          <w:szCs w:val="24"/>
          <w:shd w:val="clear" w:color="auto" w:fill="FFFFFF"/>
        </w:rPr>
        <w:t>expired</w:t>
      </w:r>
      <w:r w:rsidR="00B77C93">
        <w:rPr>
          <w:color w:val="000000"/>
          <w:sz w:val="24"/>
          <w:szCs w:val="24"/>
          <w:shd w:val="clear" w:color="auto" w:fill="FFFFFF"/>
        </w:rPr>
        <w:t xml:space="preserve">. Proses ini </w:t>
      </w:r>
      <w:r w:rsidR="008376D7">
        <w:rPr>
          <w:color w:val="000000"/>
          <w:sz w:val="24"/>
          <w:szCs w:val="24"/>
          <w:shd w:val="clear" w:color="auto" w:fill="FFFFFF"/>
        </w:rPr>
        <w:t xml:space="preserve">diawali dengan menginputkan jumlah barang yang rusak atau </w:t>
      </w:r>
      <w:r w:rsidR="008376D7" w:rsidRPr="00B77C93">
        <w:rPr>
          <w:i/>
          <w:iCs/>
          <w:color w:val="000000"/>
          <w:sz w:val="24"/>
          <w:szCs w:val="24"/>
          <w:shd w:val="clear" w:color="auto" w:fill="FFFFFF"/>
        </w:rPr>
        <w:t>expired</w:t>
      </w:r>
      <w:r w:rsidR="008376D7">
        <w:rPr>
          <w:color w:val="000000"/>
          <w:sz w:val="24"/>
          <w:szCs w:val="24"/>
          <w:shd w:val="clear" w:color="auto" w:fill="FFFFFF"/>
        </w:rPr>
        <w:t xml:space="preserve">. Kemudian dilakukan pengecekan jika data barang rusak atau </w:t>
      </w:r>
      <w:r w:rsidR="008376D7" w:rsidRPr="00B77C93">
        <w:rPr>
          <w:i/>
          <w:iCs/>
          <w:color w:val="000000"/>
          <w:sz w:val="24"/>
          <w:szCs w:val="24"/>
          <w:shd w:val="clear" w:color="auto" w:fill="FFFFFF"/>
        </w:rPr>
        <w:t>expired</w:t>
      </w:r>
      <w:r w:rsidR="008376D7">
        <w:rPr>
          <w:color w:val="000000"/>
          <w:sz w:val="24"/>
          <w:szCs w:val="24"/>
          <w:shd w:val="clear" w:color="auto" w:fill="FFFFFF"/>
        </w:rPr>
        <w:t xml:space="preserve"> dari barang tersebut sudah ada pada sistem, maka dilakukan penambahan kuantitas pada barang </w:t>
      </w:r>
      <w:r w:rsidR="00342F39">
        <w:rPr>
          <w:color w:val="000000"/>
          <w:sz w:val="24"/>
          <w:szCs w:val="24"/>
          <w:shd w:val="clear" w:color="auto" w:fill="FFFFFF"/>
        </w:rPr>
        <w:t xml:space="preserve">tersebut </w:t>
      </w:r>
      <w:r w:rsidR="00AB7C4F">
        <w:rPr>
          <w:color w:val="000000"/>
          <w:sz w:val="24"/>
          <w:szCs w:val="24"/>
          <w:shd w:val="clear" w:color="auto" w:fill="FFFFFF"/>
        </w:rPr>
        <w:t>yang memiliki</w:t>
      </w:r>
      <w:r w:rsidR="008376D7">
        <w:rPr>
          <w:color w:val="000000"/>
          <w:sz w:val="24"/>
          <w:szCs w:val="24"/>
          <w:shd w:val="clear" w:color="auto" w:fill="FFFFFF"/>
        </w:rPr>
        <w:t xml:space="preserve"> keterangan </w:t>
      </w:r>
      <w:r w:rsidR="00342F39">
        <w:rPr>
          <w:color w:val="000000"/>
          <w:sz w:val="24"/>
          <w:szCs w:val="24"/>
          <w:shd w:val="clear" w:color="auto" w:fill="FFFFFF"/>
        </w:rPr>
        <w:t>sama</w:t>
      </w:r>
      <w:r w:rsidR="008376D7">
        <w:rPr>
          <w:color w:val="000000"/>
          <w:sz w:val="24"/>
          <w:szCs w:val="24"/>
          <w:shd w:val="clear" w:color="auto" w:fill="FFFFFF"/>
        </w:rPr>
        <w:t>. Jika belum ada, maka dilakukan penambahan data barang dengan kuantitas dan keterangan yang diinputkan sebelumnya. Alur dari proses opname stok barang telah dijabarkan pada gambar di bawah ini.</w:t>
      </w:r>
    </w:p>
    <w:p w14:paraId="15E47367" w14:textId="758A008E" w:rsidR="008376D7" w:rsidRDefault="008376D7" w:rsidP="0018370E">
      <w:pPr>
        <w:spacing w:line="480" w:lineRule="auto"/>
        <w:ind w:left="720"/>
        <w:jc w:val="both"/>
        <w:rPr>
          <w:color w:val="000000"/>
          <w:sz w:val="24"/>
          <w:szCs w:val="24"/>
          <w:shd w:val="clear" w:color="auto" w:fill="FFFFFF"/>
        </w:rPr>
      </w:pPr>
      <w:r>
        <w:rPr>
          <w:color w:val="000000"/>
          <w:sz w:val="24"/>
          <w:szCs w:val="24"/>
          <w:shd w:val="clear" w:color="auto" w:fill="FFFFFF"/>
        </w:rPr>
        <w:lastRenderedPageBreak/>
        <w:t xml:space="preserve"> </w:t>
      </w:r>
      <w:r w:rsidR="00011589">
        <w:rPr>
          <w:noProof/>
        </w:rPr>
        <w:drawing>
          <wp:inline distT="0" distB="0" distL="0" distR="0" wp14:anchorId="5F193FF6" wp14:editId="7BA4FF7C">
            <wp:extent cx="4541300" cy="2773680"/>
            <wp:effectExtent l="0" t="0" r="0" b="7620"/>
            <wp:docPr id="17637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8434" cy="2784145"/>
                    </a:xfrm>
                    <a:prstGeom prst="rect">
                      <a:avLst/>
                    </a:prstGeom>
                    <a:noFill/>
                    <a:ln>
                      <a:noFill/>
                    </a:ln>
                  </pic:spPr>
                </pic:pic>
              </a:graphicData>
            </a:graphic>
          </wp:inline>
        </w:drawing>
      </w:r>
      <w:r>
        <w:rPr>
          <w:color w:val="000000"/>
          <w:sz w:val="24"/>
          <w:szCs w:val="24"/>
          <w:shd w:val="clear" w:color="auto" w:fill="FFFFFF"/>
        </w:rPr>
        <w:t xml:space="preserve"> </w:t>
      </w:r>
    </w:p>
    <w:p w14:paraId="02A0C078" w14:textId="21079655" w:rsidR="00B77C93" w:rsidRDefault="00B77C93" w:rsidP="00B77C93">
      <w:pPr>
        <w:spacing w:line="480" w:lineRule="auto"/>
        <w:ind w:left="720"/>
        <w:jc w:val="center"/>
        <w:rPr>
          <w:color w:val="000000"/>
          <w:sz w:val="24"/>
          <w:szCs w:val="24"/>
          <w:shd w:val="clear" w:color="auto" w:fill="FFFFFF"/>
        </w:rPr>
      </w:pPr>
      <w:r>
        <w:rPr>
          <w:color w:val="000000"/>
          <w:sz w:val="24"/>
          <w:szCs w:val="24"/>
          <w:shd w:val="clear" w:color="auto" w:fill="FFFFFF"/>
        </w:rPr>
        <w:t>Gambar 4.9. Alur Proses Opname Stok Barang</w:t>
      </w:r>
    </w:p>
    <w:p w14:paraId="5056AB97" w14:textId="77777777" w:rsidR="00BE0073" w:rsidRDefault="00BE0073" w:rsidP="00B77C93">
      <w:pPr>
        <w:spacing w:line="480" w:lineRule="auto"/>
        <w:jc w:val="both"/>
        <w:rPr>
          <w:color w:val="000000"/>
          <w:sz w:val="24"/>
          <w:szCs w:val="24"/>
          <w:shd w:val="clear" w:color="auto" w:fill="FFFFFF"/>
        </w:rPr>
      </w:pPr>
    </w:p>
    <w:p w14:paraId="07748612" w14:textId="27571892" w:rsidR="00DB4FB0" w:rsidRDefault="00DB4FB0" w:rsidP="00B51E15">
      <w:pPr>
        <w:spacing w:line="480" w:lineRule="auto"/>
        <w:ind w:left="720"/>
        <w:jc w:val="both"/>
        <w:rPr>
          <w:b/>
          <w:bCs/>
          <w:i/>
          <w:iCs/>
          <w:color w:val="000000"/>
          <w:sz w:val="26"/>
          <w:szCs w:val="26"/>
          <w:shd w:val="clear" w:color="auto" w:fill="FFFFFF"/>
        </w:rPr>
      </w:pPr>
      <w:r>
        <w:rPr>
          <w:b/>
          <w:bCs/>
          <w:color w:val="000000"/>
          <w:sz w:val="26"/>
          <w:szCs w:val="26"/>
          <w:shd w:val="clear" w:color="auto" w:fill="FFFFFF"/>
        </w:rPr>
        <w:t xml:space="preserve">4.3. Desain </w:t>
      </w:r>
      <w:r w:rsidRPr="00DB4FB0">
        <w:rPr>
          <w:b/>
          <w:bCs/>
          <w:i/>
          <w:iCs/>
          <w:color w:val="000000"/>
          <w:sz w:val="26"/>
          <w:szCs w:val="26"/>
          <w:shd w:val="clear" w:color="auto" w:fill="FFFFFF"/>
        </w:rPr>
        <w:t>User Interface</w:t>
      </w:r>
    </w:p>
    <w:p w14:paraId="3331F990" w14:textId="5B5C0FF5"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4.3.1. Halaman </w:t>
      </w:r>
      <w:r w:rsidRPr="00B3652F">
        <w:rPr>
          <w:b/>
          <w:bCs/>
          <w:i/>
          <w:iCs/>
          <w:color w:val="000000"/>
          <w:sz w:val="24"/>
          <w:szCs w:val="24"/>
          <w:shd w:val="clear" w:color="auto" w:fill="FFFFFF"/>
        </w:rPr>
        <w:t>Login</w:t>
      </w:r>
    </w:p>
    <w:p w14:paraId="36FBF8A6" w14:textId="26C5AF02" w:rsidR="003731ED" w:rsidRDefault="003731ED"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w:t>
      </w:r>
      <w:r w:rsidRPr="0091503E">
        <w:rPr>
          <w:i/>
          <w:iCs/>
          <w:color w:val="000000"/>
          <w:sz w:val="24"/>
          <w:szCs w:val="24"/>
          <w:shd w:val="clear" w:color="auto" w:fill="FFFFFF"/>
        </w:rPr>
        <w:t>login</w:t>
      </w:r>
      <w:r>
        <w:rPr>
          <w:color w:val="000000"/>
          <w:sz w:val="24"/>
          <w:szCs w:val="24"/>
          <w:shd w:val="clear" w:color="auto" w:fill="FFFFFF"/>
        </w:rPr>
        <w:t xml:space="preserve"> digunakan oleh pengguna untuk mengakses aplikasi dengan menginputkan nama dan </w:t>
      </w:r>
      <w:r w:rsidRPr="0091503E">
        <w:rPr>
          <w:i/>
          <w:iCs/>
          <w:color w:val="000000"/>
          <w:sz w:val="24"/>
          <w:szCs w:val="24"/>
          <w:shd w:val="clear" w:color="auto" w:fill="FFFFFF"/>
        </w:rPr>
        <w:t>password</w:t>
      </w:r>
      <w:r>
        <w:rPr>
          <w:color w:val="000000"/>
          <w:sz w:val="24"/>
          <w:szCs w:val="24"/>
          <w:shd w:val="clear" w:color="auto" w:fill="FFFFFF"/>
        </w:rPr>
        <w:t xml:space="preserve">. Fitur ini menjamin keamanan data pengguna pada sistem. Desain halaman </w:t>
      </w:r>
      <w:r w:rsidRPr="0091503E">
        <w:rPr>
          <w:i/>
          <w:iCs/>
          <w:color w:val="000000"/>
          <w:sz w:val="24"/>
          <w:szCs w:val="24"/>
          <w:shd w:val="clear" w:color="auto" w:fill="FFFFFF"/>
        </w:rPr>
        <w:t>login</w:t>
      </w:r>
      <w:r>
        <w:rPr>
          <w:color w:val="000000"/>
          <w:sz w:val="24"/>
          <w:szCs w:val="24"/>
          <w:shd w:val="clear" w:color="auto" w:fill="FFFFFF"/>
        </w:rPr>
        <w:t xml:space="preserve"> dapat dilihat pada gambar di bawah ini.</w:t>
      </w:r>
    </w:p>
    <w:p w14:paraId="51A9FE64" w14:textId="190C0722" w:rsidR="003731ED" w:rsidRDefault="0091503E" w:rsidP="00B51E15">
      <w:pPr>
        <w:spacing w:line="480" w:lineRule="auto"/>
        <w:ind w:left="720"/>
        <w:jc w:val="both"/>
        <w:rPr>
          <w:color w:val="000000"/>
          <w:sz w:val="24"/>
          <w:szCs w:val="24"/>
          <w:shd w:val="clear" w:color="auto" w:fill="FFFFFF"/>
        </w:rPr>
      </w:pPr>
      <w:r>
        <w:rPr>
          <w:noProof/>
        </w:rPr>
        <w:drawing>
          <wp:inline distT="0" distB="0" distL="0" distR="0" wp14:anchorId="1F62F794" wp14:editId="5174219C">
            <wp:extent cx="4572000" cy="2034370"/>
            <wp:effectExtent l="0" t="0" r="0" b="4445"/>
            <wp:docPr id="19309407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0706" name="Picture 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5074" cy="2040187"/>
                    </a:xfrm>
                    <a:prstGeom prst="rect">
                      <a:avLst/>
                    </a:prstGeom>
                    <a:noFill/>
                    <a:ln>
                      <a:noFill/>
                    </a:ln>
                  </pic:spPr>
                </pic:pic>
              </a:graphicData>
            </a:graphic>
          </wp:inline>
        </w:drawing>
      </w:r>
    </w:p>
    <w:p w14:paraId="64739829" w14:textId="03EA44EB" w:rsidR="007F0CEE" w:rsidRPr="0091503E" w:rsidRDefault="0091503E" w:rsidP="00011589">
      <w:pPr>
        <w:spacing w:line="480" w:lineRule="auto"/>
        <w:ind w:left="720"/>
        <w:jc w:val="center"/>
        <w:rPr>
          <w:i/>
          <w:iCs/>
          <w:color w:val="000000"/>
          <w:sz w:val="24"/>
          <w:szCs w:val="24"/>
          <w:shd w:val="clear" w:color="auto" w:fill="FFFFFF"/>
        </w:rPr>
      </w:pPr>
      <w:r>
        <w:rPr>
          <w:color w:val="000000"/>
          <w:sz w:val="24"/>
          <w:szCs w:val="24"/>
          <w:shd w:val="clear" w:color="auto" w:fill="FFFFFF"/>
        </w:rPr>
        <w:t>Gambar 4.</w:t>
      </w:r>
      <w:r w:rsidR="007F0CEE">
        <w:rPr>
          <w:color w:val="000000"/>
          <w:sz w:val="24"/>
          <w:szCs w:val="24"/>
          <w:shd w:val="clear" w:color="auto" w:fill="FFFFFF"/>
        </w:rPr>
        <w:t>10</w:t>
      </w:r>
      <w:r>
        <w:rPr>
          <w:color w:val="000000"/>
          <w:sz w:val="24"/>
          <w:szCs w:val="24"/>
          <w:shd w:val="clear" w:color="auto" w:fill="FFFFFF"/>
        </w:rPr>
        <w:t xml:space="preserve">. Desain Halaman </w:t>
      </w:r>
      <w:r w:rsidRPr="0091503E">
        <w:rPr>
          <w:i/>
          <w:iCs/>
          <w:color w:val="000000"/>
          <w:sz w:val="24"/>
          <w:szCs w:val="24"/>
          <w:shd w:val="clear" w:color="auto" w:fill="FFFFFF"/>
        </w:rPr>
        <w:t>Login</w:t>
      </w:r>
    </w:p>
    <w:p w14:paraId="5C1A8197" w14:textId="77777777" w:rsidR="00B21E19" w:rsidRDefault="00DB4FB0" w:rsidP="00B21E19">
      <w:pPr>
        <w:spacing w:line="480" w:lineRule="auto"/>
        <w:ind w:left="720"/>
        <w:jc w:val="both"/>
        <w:rPr>
          <w:b/>
          <w:bCs/>
          <w:i/>
          <w:iCs/>
          <w:color w:val="000000"/>
          <w:sz w:val="24"/>
          <w:szCs w:val="24"/>
          <w:shd w:val="clear" w:color="auto" w:fill="FFFFFF"/>
        </w:rPr>
      </w:pPr>
      <w:r>
        <w:rPr>
          <w:b/>
          <w:bCs/>
          <w:color w:val="000000"/>
          <w:sz w:val="24"/>
          <w:szCs w:val="24"/>
          <w:shd w:val="clear" w:color="auto" w:fill="FFFFFF"/>
        </w:rPr>
        <w:lastRenderedPageBreak/>
        <w:t xml:space="preserve">4.3.2. Halaman </w:t>
      </w:r>
      <w:r w:rsidRPr="00B3652F">
        <w:rPr>
          <w:b/>
          <w:bCs/>
          <w:i/>
          <w:iCs/>
          <w:color w:val="000000"/>
          <w:sz w:val="24"/>
          <w:szCs w:val="24"/>
          <w:shd w:val="clear" w:color="auto" w:fill="FFFFFF"/>
        </w:rPr>
        <w:t>Home</w:t>
      </w:r>
    </w:p>
    <w:p w14:paraId="73BE5585" w14:textId="5606C0AD" w:rsidR="0091503E" w:rsidRPr="00B21E19" w:rsidRDefault="0091503E" w:rsidP="00B21E19">
      <w:pPr>
        <w:spacing w:line="480" w:lineRule="auto"/>
        <w:ind w:left="720" w:firstLine="720"/>
        <w:jc w:val="both"/>
        <w:rPr>
          <w:b/>
          <w:bCs/>
          <w:i/>
          <w:iCs/>
          <w:color w:val="000000"/>
          <w:sz w:val="24"/>
          <w:szCs w:val="24"/>
          <w:shd w:val="clear" w:color="auto" w:fill="FFFFFF"/>
        </w:rPr>
      </w:pPr>
      <w:r>
        <w:rPr>
          <w:color w:val="000000"/>
          <w:sz w:val="24"/>
          <w:szCs w:val="24"/>
          <w:shd w:val="clear" w:color="auto" w:fill="FFFFFF"/>
        </w:rPr>
        <w:t xml:space="preserve">Halaman </w:t>
      </w:r>
      <w:r w:rsidRPr="0091503E">
        <w:rPr>
          <w:i/>
          <w:iCs/>
          <w:color w:val="000000"/>
          <w:sz w:val="24"/>
          <w:szCs w:val="24"/>
          <w:shd w:val="clear" w:color="auto" w:fill="FFFFFF"/>
        </w:rPr>
        <w:t>home</w:t>
      </w:r>
      <w:r>
        <w:rPr>
          <w:color w:val="000000"/>
          <w:sz w:val="24"/>
          <w:szCs w:val="24"/>
          <w:shd w:val="clear" w:color="auto" w:fill="FFFFFF"/>
        </w:rPr>
        <w:t xml:space="preserve"> dapat diakses oleh pengguna setelah </w:t>
      </w:r>
      <w:r w:rsidRPr="0091503E">
        <w:rPr>
          <w:i/>
          <w:iCs/>
          <w:color w:val="000000"/>
          <w:sz w:val="24"/>
          <w:szCs w:val="24"/>
          <w:shd w:val="clear" w:color="auto" w:fill="FFFFFF"/>
        </w:rPr>
        <w:t>login</w:t>
      </w:r>
      <w:r>
        <w:rPr>
          <w:color w:val="000000"/>
          <w:sz w:val="24"/>
          <w:szCs w:val="24"/>
          <w:shd w:val="clear" w:color="auto" w:fill="FFFFFF"/>
        </w:rPr>
        <w:t xml:space="preserve"> berhasil dilakukan. Halaman utama ini menyajikan informasi mengenai </w:t>
      </w:r>
      <w:r w:rsidRPr="0091503E">
        <w:rPr>
          <w:i/>
          <w:iCs/>
          <w:color w:val="000000"/>
          <w:sz w:val="24"/>
          <w:szCs w:val="24"/>
          <w:shd w:val="clear" w:color="auto" w:fill="FFFFFF"/>
        </w:rPr>
        <w:t>inventory</w:t>
      </w:r>
      <w:r>
        <w:rPr>
          <w:color w:val="000000"/>
          <w:sz w:val="24"/>
          <w:szCs w:val="24"/>
          <w:shd w:val="clear" w:color="auto" w:fill="FFFFFF"/>
        </w:rPr>
        <w:t xml:space="preserve"> dan transaksi serta navigasi menuju halaman lainnya. Desain dari halaman </w:t>
      </w:r>
      <w:r w:rsidRPr="0091503E">
        <w:rPr>
          <w:i/>
          <w:iCs/>
          <w:color w:val="000000"/>
          <w:sz w:val="24"/>
          <w:szCs w:val="24"/>
          <w:shd w:val="clear" w:color="auto" w:fill="FFFFFF"/>
        </w:rPr>
        <w:t>home</w:t>
      </w:r>
      <w:r>
        <w:rPr>
          <w:color w:val="000000"/>
          <w:sz w:val="24"/>
          <w:szCs w:val="24"/>
          <w:shd w:val="clear" w:color="auto" w:fill="FFFFFF"/>
        </w:rPr>
        <w:t xml:space="preserve"> dapat dilihat pada gambar berikut ini.</w:t>
      </w:r>
    </w:p>
    <w:p w14:paraId="15AE4D5F" w14:textId="0077C7CE" w:rsidR="0091503E" w:rsidRDefault="0091503E" w:rsidP="00B51E15">
      <w:pPr>
        <w:spacing w:line="480" w:lineRule="auto"/>
        <w:ind w:left="720"/>
        <w:jc w:val="both"/>
        <w:rPr>
          <w:color w:val="000000"/>
          <w:sz w:val="24"/>
          <w:szCs w:val="24"/>
          <w:shd w:val="clear" w:color="auto" w:fill="FFFFFF"/>
        </w:rPr>
      </w:pPr>
      <w:r>
        <w:rPr>
          <w:noProof/>
        </w:rPr>
        <w:drawing>
          <wp:inline distT="0" distB="0" distL="0" distR="0" wp14:anchorId="24FD7691" wp14:editId="5CA8C400">
            <wp:extent cx="4594860" cy="2048597"/>
            <wp:effectExtent l="0" t="0" r="0" b="8890"/>
            <wp:docPr id="728997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16691" cy="2058330"/>
                    </a:xfrm>
                    <a:prstGeom prst="rect">
                      <a:avLst/>
                    </a:prstGeom>
                    <a:noFill/>
                    <a:ln>
                      <a:noFill/>
                    </a:ln>
                  </pic:spPr>
                </pic:pic>
              </a:graphicData>
            </a:graphic>
          </wp:inline>
        </w:drawing>
      </w:r>
    </w:p>
    <w:p w14:paraId="1C111E39" w14:textId="1262FDBC" w:rsidR="0091503E" w:rsidRPr="0091503E" w:rsidRDefault="0091503E" w:rsidP="0091503E">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7F0CEE">
        <w:rPr>
          <w:color w:val="000000"/>
          <w:sz w:val="24"/>
          <w:szCs w:val="24"/>
          <w:shd w:val="clear" w:color="auto" w:fill="FFFFFF"/>
        </w:rPr>
        <w:t>11</w:t>
      </w:r>
      <w:r>
        <w:rPr>
          <w:color w:val="000000"/>
          <w:sz w:val="24"/>
          <w:szCs w:val="24"/>
          <w:shd w:val="clear" w:color="auto" w:fill="FFFFFF"/>
        </w:rPr>
        <w:t xml:space="preserve">. Desain Halaman </w:t>
      </w:r>
      <w:r w:rsidRPr="0091503E">
        <w:rPr>
          <w:i/>
          <w:iCs/>
          <w:color w:val="000000"/>
          <w:sz w:val="24"/>
          <w:szCs w:val="24"/>
          <w:shd w:val="clear" w:color="auto" w:fill="FFFFFF"/>
        </w:rPr>
        <w:t>Home</w:t>
      </w:r>
    </w:p>
    <w:p w14:paraId="6A6F0220" w14:textId="6B7DE23E"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4.3.3. Halaman </w:t>
      </w:r>
      <w:r w:rsidRPr="00B3652F">
        <w:rPr>
          <w:b/>
          <w:bCs/>
          <w:i/>
          <w:iCs/>
          <w:color w:val="000000"/>
          <w:sz w:val="24"/>
          <w:szCs w:val="24"/>
          <w:shd w:val="clear" w:color="auto" w:fill="FFFFFF"/>
        </w:rPr>
        <w:t>Master</w:t>
      </w:r>
    </w:p>
    <w:p w14:paraId="4DD25347" w14:textId="733955F4" w:rsidR="0091503E" w:rsidRDefault="0091503E" w:rsidP="00B51E15">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kumpulan data barang yang tersedia pada perusahaan. Pengguna dapat memantau </w:t>
      </w:r>
      <w:r w:rsidR="0029592D">
        <w:rPr>
          <w:color w:val="000000"/>
          <w:sz w:val="24"/>
          <w:szCs w:val="24"/>
          <w:shd w:val="clear" w:color="auto" w:fill="FFFFFF"/>
        </w:rPr>
        <w:t xml:space="preserve">serta melakukan opname </w:t>
      </w:r>
      <w:r>
        <w:rPr>
          <w:color w:val="000000"/>
          <w:sz w:val="24"/>
          <w:szCs w:val="24"/>
          <w:shd w:val="clear" w:color="auto" w:fill="FFFFFF"/>
        </w:rPr>
        <w:t xml:space="preserve">stok barang dari semua gudang secara langsung. Desain dari halaman </w:t>
      </w:r>
      <w:r w:rsidRPr="00B21E19">
        <w:rPr>
          <w:i/>
          <w:iCs/>
          <w:color w:val="000000"/>
          <w:sz w:val="24"/>
          <w:szCs w:val="24"/>
          <w:shd w:val="clear" w:color="auto" w:fill="FFFFFF"/>
        </w:rPr>
        <w:t>master</w:t>
      </w:r>
      <w:r>
        <w:rPr>
          <w:color w:val="000000"/>
          <w:sz w:val="24"/>
          <w:szCs w:val="24"/>
          <w:shd w:val="clear" w:color="auto" w:fill="FFFFFF"/>
        </w:rPr>
        <w:t xml:space="preserve"> dapat dilihat pada gambar </w:t>
      </w:r>
      <w:r w:rsidR="00B21E19">
        <w:rPr>
          <w:color w:val="000000"/>
          <w:sz w:val="24"/>
          <w:szCs w:val="24"/>
          <w:shd w:val="clear" w:color="auto" w:fill="FFFFFF"/>
        </w:rPr>
        <w:t>di bawah ini.</w:t>
      </w:r>
    </w:p>
    <w:p w14:paraId="4181D787" w14:textId="77777777" w:rsidR="007F0CEE" w:rsidRDefault="007F0CEE" w:rsidP="00B51E15">
      <w:pPr>
        <w:spacing w:line="480" w:lineRule="auto"/>
        <w:ind w:left="720"/>
        <w:jc w:val="both"/>
        <w:rPr>
          <w:color w:val="000000"/>
          <w:sz w:val="24"/>
          <w:szCs w:val="24"/>
          <w:shd w:val="clear" w:color="auto" w:fill="FFFFFF"/>
        </w:rPr>
      </w:pPr>
    </w:p>
    <w:p w14:paraId="51E92548" w14:textId="71727FEC" w:rsidR="00B21E19" w:rsidRDefault="007F0CEE" w:rsidP="00B51E15">
      <w:pPr>
        <w:spacing w:line="480" w:lineRule="auto"/>
        <w:ind w:left="720"/>
        <w:jc w:val="both"/>
        <w:rPr>
          <w:color w:val="000000"/>
          <w:sz w:val="24"/>
          <w:szCs w:val="24"/>
          <w:shd w:val="clear" w:color="auto" w:fill="FFFFFF"/>
        </w:rPr>
      </w:pPr>
      <w:r>
        <w:rPr>
          <w:noProof/>
        </w:rPr>
        <w:lastRenderedPageBreak/>
        <w:drawing>
          <wp:inline distT="0" distB="0" distL="0" distR="0" wp14:anchorId="6F1E9B73" wp14:editId="23390749">
            <wp:extent cx="4556760" cy="2012650"/>
            <wp:effectExtent l="0" t="0" r="0" b="6985"/>
            <wp:docPr id="8090878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7884" name="Picture 1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241" cy="2015512"/>
                    </a:xfrm>
                    <a:prstGeom prst="rect">
                      <a:avLst/>
                    </a:prstGeom>
                    <a:noFill/>
                    <a:ln>
                      <a:noFill/>
                    </a:ln>
                  </pic:spPr>
                </pic:pic>
              </a:graphicData>
            </a:graphic>
          </wp:inline>
        </w:drawing>
      </w:r>
    </w:p>
    <w:p w14:paraId="011BBD98" w14:textId="153AC115" w:rsidR="003C52AE" w:rsidRDefault="00B21E19"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7F0CEE">
        <w:rPr>
          <w:color w:val="000000"/>
          <w:sz w:val="24"/>
          <w:szCs w:val="24"/>
          <w:shd w:val="clear" w:color="auto" w:fill="FFFFFF"/>
        </w:rPr>
        <w:t>2</w:t>
      </w:r>
      <w:r>
        <w:rPr>
          <w:color w:val="000000"/>
          <w:sz w:val="24"/>
          <w:szCs w:val="24"/>
          <w:shd w:val="clear" w:color="auto" w:fill="FFFFFF"/>
        </w:rPr>
        <w:t xml:space="preserve">. Desain Halaman </w:t>
      </w:r>
      <w:r w:rsidRPr="00B21E19">
        <w:rPr>
          <w:i/>
          <w:iCs/>
          <w:color w:val="000000"/>
          <w:sz w:val="24"/>
          <w:szCs w:val="24"/>
          <w:shd w:val="clear" w:color="auto" w:fill="FFFFFF"/>
        </w:rPr>
        <w:t>Master</w:t>
      </w:r>
    </w:p>
    <w:p w14:paraId="63DFF97B" w14:textId="61D206AF"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7F0CEE">
        <w:rPr>
          <w:b/>
          <w:bCs/>
          <w:color w:val="000000"/>
          <w:sz w:val="24"/>
          <w:szCs w:val="24"/>
          <w:shd w:val="clear" w:color="auto" w:fill="FFFFFF"/>
        </w:rPr>
        <w:t>4</w:t>
      </w:r>
      <w:r>
        <w:rPr>
          <w:b/>
          <w:bCs/>
          <w:color w:val="000000"/>
          <w:sz w:val="24"/>
          <w:szCs w:val="24"/>
          <w:shd w:val="clear" w:color="auto" w:fill="FFFFFF"/>
        </w:rPr>
        <w:t>. Halaman Transaksi Pembelian</w:t>
      </w:r>
    </w:p>
    <w:p w14:paraId="7446749B" w14:textId="0DCD61E4" w:rsidR="002063F1" w:rsidRDefault="003C52AE" w:rsidP="002063F1">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daftar transaksi pembelian barang dari </w:t>
      </w:r>
      <w:r w:rsidRPr="002063F1">
        <w:rPr>
          <w:i/>
          <w:iCs/>
          <w:color w:val="000000"/>
          <w:sz w:val="24"/>
          <w:szCs w:val="24"/>
          <w:shd w:val="clear" w:color="auto" w:fill="FFFFFF"/>
        </w:rPr>
        <w:t>supplier</w:t>
      </w:r>
      <w:r>
        <w:rPr>
          <w:color w:val="000000"/>
          <w:sz w:val="24"/>
          <w:szCs w:val="24"/>
          <w:shd w:val="clear" w:color="auto" w:fill="FFFFFF"/>
        </w:rPr>
        <w:t xml:space="preserve">. </w:t>
      </w:r>
      <w:r w:rsidR="002063F1">
        <w:rPr>
          <w:color w:val="000000"/>
          <w:sz w:val="24"/>
          <w:szCs w:val="24"/>
          <w:shd w:val="clear" w:color="auto" w:fill="FFFFFF"/>
        </w:rPr>
        <w:t xml:space="preserve">Pengguna juga dapat mengakses </w:t>
      </w:r>
      <w:r w:rsidR="00814F94">
        <w:rPr>
          <w:color w:val="000000"/>
          <w:sz w:val="24"/>
          <w:szCs w:val="24"/>
          <w:shd w:val="clear" w:color="auto" w:fill="FFFFFF"/>
        </w:rPr>
        <w:t xml:space="preserve">fitur ubah status pembayaran dan pengiriman dari suatu </w:t>
      </w:r>
      <w:r w:rsidR="002063F1">
        <w:rPr>
          <w:color w:val="000000"/>
          <w:sz w:val="24"/>
          <w:szCs w:val="24"/>
          <w:shd w:val="clear" w:color="auto" w:fill="FFFFFF"/>
        </w:rPr>
        <w:t xml:space="preserve">transaksi melalui halaman ini. </w:t>
      </w:r>
      <w:r>
        <w:rPr>
          <w:color w:val="000000"/>
          <w:sz w:val="24"/>
          <w:szCs w:val="24"/>
          <w:shd w:val="clear" w:color="auto" w:fill="FFFFFF"/>
        </w:rPr>
        <w:t>Desain dari halaman ini dapat dilihat pada gambar di bawah ini.</w:t>
      </w:r>
    </w:p>
    <w:p w14:paraId="2A411D1B" w14:textId="6E1C1D5F" w:rsidR="002063F1" w:rsidRDefault="00814F94" w:rsidP="002063F1">
      <w:pPr>
        <w:spacing w:line="480" w:lineRule="auto"/>
        <w:ind w:left="720"/>
        <w:jc w:val="both"/>
        <w:rPr>
          <w:color w:val="000000"/>
          <w:sz w:val="24"/>
          <w:szCs w:val="24"/>
          <w:shd w:val="clear" w:color="auto" w:fill="FFFFFF"/>
        </w:rPr>
      </w:pPr>
      <w:r>
        <w:rPr>
          <w:noProof/>
        </w:rPr>
        <w:drawing>
          <wp:inline distT="0" distB="0" distL="0" distR="0" wp14:anchorId="2E88D0E2" wp14:editId="31519E77">
            <wp:extent cx="4579620" cy="2037761"/>
            <wp:effectExtent l="0" t="0" r="0" b="635"/>
            <wp:docPr id="221013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93221" cy="2043813"/>
                    </a:xfrm>
                    <a:prstGeom prst="rect">
                      <a:avLst/>
                    </a:prstGeom>
                    <a:noFill/>
                    <a:ln>
                      <a:noFill/>
                    </a:ln>
                  </pic:spPr>
                </pic:pic>
              </a:graphicData>
            </a:graphic>
          </wp:inline>
        </w:drawing>
      </w:r>
    </w:p>
    <w:p w14:paraId="717FE3E7" w14:textId="0A0DEC5E" w:rsidR="00F713C4" w:rsidRDefault="002063F1"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7F0CEE">
        <w:rPr>
          <w:color w:val="000000"/>
          <w:sz w:val="24"/>
          <w:szCs w:val="24"/>
          <w:shd w:val="clear" w:color="auto" w:fill="FFFFFF"/>
        </w:rPr>
        <w:t>3</w:t>
      </w:r>
      <w:r>
        <w:rPr>
          <w:color w:val="000000"/>
          <w:sz w:val="24"/>
          <w:szCs w:val="24"/>
          <w:shd w:val="clear" w:color="auto" w:fill="FFFFFF"/>
        </w:rPr>
        <w:t>. Desain Halaman Transaksi Pembelian</w:t>
      </w:r>
    </w:p>
    <w:p w14:paraId="75A00CE0" w14:textId="21883914" w:rsidR="00F713C4" w:rsidRDefault="00F713C4" w:rsidP="00F713C4">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5</w:t>
      </w:r>
      <w:r>
        <w:rPr>
          <w:b/>
          <w:bCs/>
          <w:color w:val="000000"/>
          <w:sz w:val="24"/>
          <w:szCs w:val="24"/>
          <w:shd w:val="clear" w:color="auto" w:fill="FFFFFF"/>
        </w:rPr>
        <w:t xml:space="preserve">. Halaman </w:t>
      </w:r>
      <w:r w:rsidRPr="001D528A">
        <w:rPr>
          <w:b/>
          <w:bCs/>
          <w:i/>
          <w:iCs/>
          <w:color w:val="000000"/>
          <w:sz w:val="24"/>
          <w:szCs w:val="24"/>
          <w:shd w:val="clear" w:color="auto" w:fill="FFFFFF"/>
        </w:rPr>
        <w:t>Detail</w:t>
      </w:r>
      <w:r>
        <w:rPr>
          <w:b/>
          <w:bCs/>
          <w:color w:val="000000"/>
          <w:sz w:val="24"/>
          <w:szCs w:val="24"/>
          <w:shd w:val="clear" w:color="auto" w:fill="FFFFFF"/>
        </w:rPr>
        <w:t xml:space="preserve"> Transaksi Pembelian</w:t>
      </w:r>
    </w:p>
    <w:p w14:paraId="181AE5B6" w14:textId="77777777" w:rsidR="00F713C4" w:rsidRDefault="00F713C4" w:rsidP="00F713C4">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data </w:t>
      </w:r>
      <w:r w:rsidRPr="001D528A">
        <w:rPr>
          <w:i/>
          <w:iCs/>
          <w:color w:val="000000"/>
          <w:sz w:val="24"/>
          <w:szCs w:val="24"/>
          <w:shd w:val="clear" w:color="auto" w:fill="FFFFFF"/>
        </w:rPr>
        <w:t>detail</w:t>
      </w:r>
      <w:r>
        <w:rPr>
          <w:color w:val="000000"/>
          <w:sz w:val="24"/>
          <w:szCs w:val="24"/>
          <w:shd w:val="clear" w:color="auto" w:fill="FFFFFF"/>
        </w:rPr>
        <w:t xml:space="preserve"> dari sebuah transaksi pembelian. Desain dari halaman detail transaksi pembelian dapat dilihat pada gambar di bawah ini.</w:t>
      </w:r>
    </w:p>
    <w:p w14:paraId="5AEB462A" w14:textId="226AFEBA" w:rsidR="00F713C4" w:rsidRDefault="00D15E37" w:rsidP="00F713C4">
      <w:pPr>
        <w:spacing w:line="480" w:lineRule="auto"/>
        <w:ind w:left="720"/>
        <w:jc w:val="both"/>
        <w:rPr>
          <w:color w:val="000000"/>
          <w:sz w:val="24"/>
          <w:szCs w:val="24"/>
          <w:shd w:val="clear" w:color="auto" w:fill="FFFFFF"/>
        </w:rPr>
      </w:pPr>
      <w:r>
        <w:rPr>
          <w:noProof/>
        </w:rPr>
        <w:lastRenderedPageBreak/>
        <w:drawing>
          <wp:inline distT="0" distB="0" distL="0" distR="0" wp14:anchorId="7DBAFC69" wp14:editId="097235FE">
            <wp:extent cx="4594860" cy="2046859"/>
            <wp:effectExtent l="0" t="0" r="0" b="0"/>
            <wp:docPr id="172488194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81943" name="Picture 20"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6876" cy="2052212"/>
                    </a:xfrm>
                    <a:prstGeom prst="rect">
                      <a:avLst/>
                    </a:prstGeom>
                    <a:noFill/>
                    <a:ln>
                      <a:noFill/>
                    </a:ln>
                  </pic:spPr>
                </pic:pic>
              </a:graphicData>
            </a:graphic>
          </wp:inline>
        </w:drawing>
      </w:r>
    </w:p>
    <w:p w14:paraId="7F8E4497" w14:textId="1BF2BDFE" w:rsidR="00D15E37" w:rsidRPr="003C52AE" w:rsidRDefault="00F713C4"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D15E37">
        <w:rPr>
          <w:color w:val="000000"/>
          <w:sz w:val="24"/>
          <w:szCs w:val="24"/>
          <w:shd w:val="clear" w:color="auto" w:fill="FFFFFF"/>
        </w:rPr>
        <w:t>14</w:t>
      </w:r>
      <w:r>
        <w:rPr>
          <w:color w:val="000000"/>
          <w:sz w:val="24"/>
          <w:szCs w:val="24"/>
          <w:shd w:val="clear" w:color="auto" w:fill="FFFFFF"/>
        </w:rPr>
        <w:t xml:space="preserve">. Desain Halaman </w:t>
      </w:r>
      <w:r w:rsidRPr="001D528A">
        <w:rPr>
          <w:i/>
          <w:iCs/>
          <w:color w:val="000000"/>
          <w:sz w:val="24"/>
          <w:szCs w:val="24"/>
          <w:shd w:val="clear" w:color="auto" w:fill="FFFFFF"/>
        </w:rPr>
        <w:t>Detail</w:t>
      </w:r>
      <w:r>
        <w:rPr>
          <w:color w:val="000000"/>
          <w:sz w:val="24"/>
          <w:szCs w:val="24"/>
          <w:shd w:val="clear" w:color="auto" w:fill="FFFFFF"/>
        </w:rPr>
        <w:t xml:space="preserve"> Transaksi Pembelian</w:t>
      </w:r>
    </w:p>
    <w:p w14:paraId="75C5E8DE" w14:textId="735B91DF"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6</w:t>
      </w:r>
      <w:r>
        <w:rPr>
          <w:b/>
          <w:bCs/>
          <w:color w:val="000000"/>
          <w:sz w:val="24"/>
          <w:szCs w:val="24"/>
          <w:shd w:val="clear" w:color="auto" w:fill="FFFFFF"/>
        </w:rPr>
        <w:t xml:space="preserve">. Halaman </w:t>
      </w:r>
      <w:r w:rsidR="002063F1">
        <w:rPr>
          <w:b/>
          <w:bCs/>
          <w:color w:val="000000"/>
          <w:sz w:val="24"/>
          <w:szCs w:val="24"/>
          <w:shd w:val="clear" w:color="auto" w:fill="FFFFFF"/>
        </w:rPr>
        <w:t>Tambah</w:t>
      </w:r>
      <w:r w:rsidR="003C52AE">
        <w:rPr>
          <w:b/>
          <w:bCs/>
          <w:color w:val="000000"/>
          <w:sz w:val="24"/>
          <w:szCs w:val="24"/>
          <w:shd w:val="clear" w:color="auto" w:fill="FFFFFF"/>
        </w:rPr>
        <w:t xml:space="preserve"> </w:t>
      </w:r>
      <w:r>
        <w:rPr>
          <w:b/>
          <w:bCs/>
          <w:color w:val="000000"/>
          <w:sz w:val="24"/>
          <w:szCs w:val="24"/>
          <w:shd w:val="clear" w:color="auto" w:fill="FFFFFF"/>
        </w:rPr>
        <w:t>Transaksi Pembelian</w:t>
      </w:r>
    </w:p>
    <w:p w14:paraId="7599F98E" w14:textId="4A6F6D20" w:rsidR="00D15E37" w:rsidRDefault="002063F1" w:rsidP="00B5520A">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Halaman ini digunakan untuk melakukan proses penambahan data transaksi</w:t>
      </w:r>
      <w:r w:rsidR="00F713C4">
        <w:rPr>
          <w:color w:val="000000"/>
          <w:sz w:val="24"/>
          <w:szCs w:val="24"/>
          <w:shd w:val="clear" w:color="auto" w:fill="FFFFFF"/>
        </w:rPr>
        <w:t>. D</w:t>
      </w:r>
      <w:r w:rsidRPr="002063F1">
        <w:rPr>
          <w:i/>
          <w:iCs/>
          <w:color w:val="000000"/>
          <w:sz w:val="24"/>
          <w:szCs w:val="24"/>
          <w:shd w:val="clear" w:color="auto" w:fill="FFFFFF"/>
        </w:rPr>
        <w:t>etail</w:t>
      </w:r>
      <w:r>
        <w:rPr>
          <w:color w:val="000000"/>
          <w:sz w:val="24"/>
          <w:szCs w:val="24"/>
          <w:shd w:val="clear" w:color="auto" w:fill="FFFFFF"/>
        </w:rPr>
        <w:t xml:space="preserve"> </w:t>
      </w:r>
      <w:r w:rsidR="00F713C4">
        <w:rPr>
          <w:color w:val="000000"/>
          <w:sz w:val="24"/>
          <w:szCs w:val="24"/>
          <w:shd w:val="clear" w:color="auto" w:fill="FFFFFF"/>
        </w:rPr>
        <w:t>berupa informasi barang yang dibeli juga dapat ditambahkan pada halaman ini</w:t>
      </w:r>
      <w:r>
        <w:rPr>
          <w:color w:val="000000"/>
          <w:sz w:val="24"/>
          <w:szCs w:val="24"/>
          <w:shd w:val="clear" w:color="auto" w:fill="FFFFFF"/>
        </w:rPr>
        <w:t>. Desain dari halaman tambah transaksi pembelian dapat dilihat pada gambar di bawah ini.</w:t>
      </w:r>
    </w:p>
    <w:p w14:paraId="352024F8" w14:textId="79F703F1" w:rsidR="002063F1" w:rsidRDefault="00F713C4" w:rsidP="00B51E15">
      <w:pPr>
        <w:spacing w:line="480" w:lineRule="auto"/>
        <w:ind w:left="720"/>
        <w:jc w:val="both"/>
        <w:rPr>
          <w:color w:val="000000"/>
          <w:sz w:val="24"/>
          <w:szCs w:val="24"/>
          <w:shd w:val="clear" w:color="auto" w:fill="FFFFFF"/>
        </w:rPr>
      </w:pPr>
      <w:r>
        <w:rPr>
          <w:noProof/>
        </w:rPr>
        <w:drawing>
          <wp:inline distT="0" distB="0" distL="0" distR="0" wp14:anchorId="746F9B1D" wp14:editId="6BE82793">
            <wp:extent cx="4579620" cy="2043535"/>
            <wp:effectExtent l="0" t="0" r="0" b="0"/>
            <wp:docPr id="155849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86758" cy="2046720"/>
                    </a:xfrm>
                    <a:prstGeom prst="rect">
                      <a:avLst/>
                    </a:prstGeom>
                    <a:noFill/>
                    <a:ln>
                      <a:noFill/>
                    </a:ln>
                  </pic:spPr>
                </pic:pic>
              </a:graphicData>
            </a:graphic>
          </wp:inline>
        </w:drawing>
      </w:r>
    </w:p>
    <w:p w14:paraId="1339E386" w14:textId="2AFC1BB7" w:rsidR="002063F1" w:rsidRPr="002063F1" w:rsidRDefault="002063F1" w:rsidP="002063F1">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5</w:t>
      </w:r>
      <w:r>
        <w:rPr>
          <w:color w:val="000000"/>
          <w:sz w:val="24"/>
          <w:szCs w:val="24"/>
          <w:shd w:val="clear" w:color="auto" w:fill="FFFFFF"/>
        </w:rPr>
        <w:t>. Desain Halaman Tambah Transaksi Pembelian</w:t>
      </w:r>
    </w:p>
    <w:p w14:paraId="044508BB" w14:textId="370E5276"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7</w:t>
      </w:r>
      <w:r>
        <w:rPr>
          <w:b/>
          <w:bCs/>
          <w:color w:val="000000"/>
          <w:sz w:val="24"/>
          <w:szCs w:val="24"/>
          <w:shd w:val="clear" w:color="auto" w:fill="FFFFFF"/>
        </w:rPr>
        <w:t>. Halaman Transaksi Penjualan</w:t>
      </w:r>
    </w:p>
    <w:p w14:paraId="1BA4E0D4" w14:textId="1AC4E901" w:rsidR="00F713C4" w:rsidRDefault="002063F1" w:rsidP="00D15E37">
      <w:pPr>
        <w:spacing w:line="480" w:lineRule="auto"/>
        <w:ind w:left="720"/>
        <w:jc w:val="both"/>
        <w:rPr>
          <w:color w:val="000000"/>
          <w:sz w:val="24"/>
          <w:szCs w:val="24"/>
          <w:shd w:val="clear" w:color="auto" w:fill="FFFFFF"/>
        </w:rPr>
      </w:pPr>
      <w:r>
        <w:rPr>
          <w:color w:val="000000"/>
          <w:sz w:val="24"/>
          <w:szCs w:val="24"/>
          <w:shd w:val="clear" w:color="auto" w:fill="FFFFFF"/>
        </w:rPr>
        <w:tab/>
        <w:t>Halaman ini menampilkan daftar transaksi penjualan</w:t>
      </w:r>
      <w:r w:rsidR="000F5E0C">
        <w:rPr>
          <w:color w:val="000000"/>
          <w:sz w:val="24"/>
          <w:szCs w:val="24"/>
          <w:shd w:val="clear" w:color="auto" w:fill="FFFFFF"/>
        </w:rPr>
        <w:t xml:space="preserve"> </w:t>
      </w:r>
      <w:r w:rsidR="00FB5855">
        <w:rPr>
          <w:color w:val="000000"/>
          <w:sz w:val="24"/>
          <w:szCs w:val="24"/>
          <w:shd w:val="clear" w:color="auto" w:fill="FFFFFF"/>
        </w:rPr>
        <w:t xml:space="preserve">ke </w:t>
      </w:r>
      <w:r w:rsidR="00FB5855" w:rsidRPr="00FB5855">
        <w:rPr>
          <w:i/>
          <w:iCs/>
          <w:color w:val="000000"/>
          <w:sz w:val="24"/>
          <w:szCs w:val="24"/>
          <w:shd w:val="clear" w:color="auto" w:fill="FFFFFF"/>
        </w:rPr>
        <w:t>customer</w:t>
      </w:r>
      <w:r w:rsidR="00FB5855">
        <w:rPr>
          <w:color w:val="000000"/>
          <w:sz w:val="24"/>
          <w:szCs w:val="24"/>
          <w:shd w:val="clear" w:color="auto" w:fill="FFFFFF"/>
        </w:rPr>
        <w:t>.</w:t>
      </w:r>
      <w:r w:rsidR="00F713C4">
        <w:rPr>
          <w:color w:val="000000"/>
          <w:sz w:val="24"/>
          <w:szCs w:val="24"/>
          <w:shd w:val="clear" w:color="auto" w:fill="FFFFFF"/>
        </w:rPr>
        <w:t xml:space="preserve"> Pengguna dapat mengakses fitur ubah status pembayaran dan pengiriman </w:t>
      </w:r>
      <w:r w:rsidR="00F713C4">
        <w:rPr>
          <w:color w:val="000000"/>
          <w:sz w:val="24"/>
          <w:szCs w:val="24"/>
          <w:shd w:val="clear" w:color="auto" w:fill="FFFFFF"/>
        </w:rPr>
        <w:lastRenderedPageBreak/>
        <w:t>dari suatu transaksi melalui halaman ini.</w:t>
      </w:r>
      <w:r w:rsidR="00FB5855">
        <w:rPr>
          <w:color w:val="000000"/>
          <w:sz w:val="24"/>
          <w:szCs w:val="24"/>
          <w:shd w:val="clear" w:color="auto" w:fill="FFFFFF"/>
        </w:rPr>
        <w:t xml:space="preserve"> Desain dari halaman transaksi penjualan dapat dilihat pada gambar berikut ini.</w:t>
      </w:r>
    </w:p>
    <w:p w14:paraId="39B1FE91" w14:textId="775A75B4" w:rsidR="002063F1" w:rsidRDefault="00F713C4" w:rsidP="00B51E15">
      <w:pPr>
        <w:spacing w:line="480" w:lineRule="auto"/>
        <w:ind w:left="720"/>
        <w:jc w:val="both"/>
        <w:rPr>
          <w:color w:val="000000"/>
          <w:sz w:val="24"/>
          <w:szCs w:val="24"/>
          <w:shd w:val="clear" w:color="auto" w:fill="FFFFFF"/>
        </w:rPr>
      </w:pPr>
      <w:r>
        <w:rPr>
          <w:noProof/>
        </w:rPr>
        <w:drawing>
          <wp:inline distT="0" distB="0" distL="0" distR="0" wp14:anchorId="78F37CF4" wp14:editId="6DBAC62D">
            <wp:extent cx="4556760" cy="2024141"/>
            <wp:effectExtent l="0" t="0" r="0" b="0"/>
            <wp:docPr id="2029976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8941" cy="2029552"/>
                    </a:xfrm>
                    <a:prstGeom prst="rect">
                      <a:avLst/>
                    </a:prstGeom>
                    <a:noFill/>
                    <a:ln>
                      <a:noFill/>
                    </a:ln>
                  </pic:spPr>
                </pic:pic>
              </a:graphicData>
            </a:graphic>
          </wp:inline>
        </w:drawing>
      </w:r>
    </w:p>
    <w:p w14:paraId="169700BC" w14:textId="56FC41E4" w:rsidR="00FB5855" w:rsidRDefault="00FB5855" w:rsidP="00FB5855">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6</w:t>
      </w:r>
      <w:r>
        <w:rPr>
          <w:color w:val="000000"/>
          <w:sz w:val="24"/>
          <w:szCs w:val="24"/>
          <w:shd w:val="clear" w:color="auto" w:fill="FFFFFF"/>
        </w:rPr>
        <w:t>. Desain Halaman Transaksi Penjualan</w:t>
      </w:r>
    </w:p>
    <w:p w14:paraId="6F48D21A" w14:textId="08218072" w:rsidR="00D15E37" w:rsidRPr="00DB4FB0" w:rsidRDefault="00D15E37" w:rsidP="00D15E37">
      <w:pPr>
        <w:spacing w:line="480" w:lineRule="auto"/>
        <w:ind w:left="720"/>
        <w:jc w:val="both"/>
        <w:rPr>
          <w:b/>
          <w:bCs/>
          <w:color w:val="000000"/>
          <w:sz w:val="24"/>
          <w:szCs w:val="24"/>
          <w:shd w:val="clear" w:color="auto" w:fill="FFFFFF"/>
        </w:rPr>
      </w:pPr>
      <w:r>
        <w:rPr>
          <w:b/>
          <w:bCs/>
          <w:color w:val="000000"/>
          <w:sz w:val="24"/>
          <w:szCs w:val="24"/>
          <w:shd w:val="clear" w:color="auto" w:fill="FFFFFF"/>
        </w:rPr>
        <w:t xml:space="preserve">4.3.8. Halaman </w:t>
      </w:r>
      <w:r w:rsidRPr="001D528A">
        <w:rPr>
          <w:b/>
          <w:bCs/>
          <w:i/>
          <w:iCs/>
          <w:color w:val="000000"/>
          <w:sz w:val="24"/>
          <w:szCs w:val="24"/>
          <w:shd w:val="clear" w:color="auto" w:fill="FFFFFF"/>
        </w:rPr>
        <w:t>Detail</w:t>
      </w:r>
      <w:r>
        <w:rPr>
          <w:b/>
          <w:bCs/>
          <w:color w:val="000000"/>
          <w:sz w:val="24"/>
          <w:szCs w:val="24"/>
          <w:shd w:val="clear" w:color="auto" w:fill="FFFFFF"/>
        </w:rPr>
        <w:t xml:space="preserve"> Transaksi Penjualan</w:t>
      </w:r>
    </w:p>
    <w:p w14:paraId="57B11B6A" w14:textId="77777777" w:rsidR="00D15E37" w:rsidRDefault="00D15E37" w:rsidP="00D15E37">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data </w:t>
      </w:r>
      <w:r w:rsidRPr="001D528A">
        <w:rPr>
          <w:i/>
          <w:iCs/>
          <w:color w:val="000000"/>
          <w:sz w:val="24"/>
          <w:szCs w:val="24"/>
          <w:shd w:val="clear" w:color="auto" w:fill="FFFFFF"/>
        </w:rPr>
        <w:t>detail</w:t>
      </w:r>
      <w:r>
        <w:rPr>
          <w:color w:val="000000"/>
          <w:sz w:val="24"/>
          <w:szCs w:val="24"/>
          <w:shd w:val="clear" w:color="auto" w:fill="FFFFFF"/>
        </w:rPr>
        <w:t xml:space="preserve"> dari sebuah transaksi penjualan. Desain dari halaman </w:t>
      </w:r>
      <w:r w:rsidRPr="001D528A">
        <w:rPr>
          <w:i/>
          <w:iCs/>
          <w:color w:val="000000"/>
          <w:sz w:val="24"/>
          <w:szCs w:val="24"/>
          <w:shd w:val="clear" w:color="auto" w:fill="FFFFFF"/>
        </w:rPr>
        <w:t>detail</w:t>
      </w:r>
      <w:r>
        <w:rPr>
          <w:color w:val="000000"/>
          <w:sz w:val="24"/>
          <w:szCs w:val="24"/>
          <w:shd w:val="clear" w:color="auto" w:fill="FFFFFF"/>
        </w:rPr>
        <w:t xml:space="preserve"> transaksi penjualan dapat dilihat pada gambar berikut ini.</w:t>
      </w:r>
    </w:p>
    <w:p w14:paraId="4075A7F8" w14:textId="0A7E2BC6" w:rsidR="00D15E37" w:rsidRDefault="00D15E37" w:rsidP="00D15E37">
      <w:pPr>
        <w:spacing w:line="480" w:lineRule="auto"/>
        <w:ind w:left="720"/>
        <w:jc w:val="both"/>
        <w:rPr>
          <w:color w:val="000000"/>
          <w:sz w:val="24"/>
          <w:szCs w:val="24"/>
          <w:shd w:val="clear" w:color="auto" w:fill="FFFFFF"/>
        </w:rPr>
      </w:pPr>
      <w:r>
        <w:rPr>
          <w:noProof/>
        </w:rPr>
        <w:drawing>
          <wp:inline distT="0" distB="0" distL="0" distR="0" wp14:anchorId="7F2E4A0F" wp14:editId="1690A06D">
            <wp:extent cx="4564380" cy="2025224"/>
            <wp:effectExtent l="0" t="0" r="7620" b="0"/>
            <wp:docPr id="8403634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63433" name="Picture 17"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9791" cy="2032062"/>
                    </a:xfrm>
                    <a:prstGeom prst="rect">
                      <a:avLst/>
                    </a:prstGeom>
                    <a:noFill/>
                    <a:ln>
                      <a:noFill/>
                    </a:ln>
                  </pic:spPr>
                </pic:pic>
              </a:graphicData>
            </a:graphic>
          </wp:inline>
        </w:drawing>
      </w:r>
    </w:p>
    <w:p w14:paraId="5D18C831" w14:textId="4DBA8601" w:rsidR="00D15E37" w:rsidRPr="002063F1" w:rsidRDefault="00D15E37" w:rsidP="00D15E37">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4.17. Desain Halaman </w:t>
      </w:r>
      <w:r w:rsidRPr="001D528A">
        <w:rPr>
          <w:i/>
          <w:iCs/>
          <w:color w:val="000000"/>
          <w:sz w:val="24"/>
          <w:szCs w:val="24"/>
          <w:shd w:val="clear" w:color="auto" w:fill="FFFFFF"/>
        </w:rPr>
        <w:t>Detail</w:t>
      </w:r>
      <w:r>
        <w:rPr>
          <w:color w:val="000000"/>
          <w:sz w:val="24"/>
          <w:szCs w:val="24"/>
          <w:shd w:val="clear" w:color="auto" w:fill="FFFFFF"/>
        </w:rPr>
        <w:t xml:space="preserve"> Transaksi Penjualan</w:t>
      </w:r>
    </w:p>
    <w:p w14:paraId="05CC749A" w14:textId="2DE88389" w:rsidR="002063F1" w:rsidRDefault="00DB4FB0" w:rsidP="002063F1">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9</w:t>
      </w:r>
      <w:r>
        <w:rPr>
          <w:b/>
          <w:bCs/>
          <w:color w:val="000000"/>
          <w:sz w:val="24"/>
          <w:szCs w:val="24"/>
          <w:shd w:val="clear" w:color="auto" w:fill="FFFFFF"/>
        </w:rPr>
        <w:t xml:space="preserve">. Halaman </w:t>
      </w:r>
      <w:r w:rsidR="002063F1">
        <w:rPr>
          <w:b/>
          <w:bCs/>
          <w:color w:val="000000"/>
          <w:sz w:val="24"/>
          <w:szCs w:val="24"/>
          <w:shd w:val="clear" w:color="auto" w:fill="FFFFFF"/>
        </w:rPr>
        <w:t>Tambah</w:t>
      </w:r>
      <w:r>
        <w:rPr>
          <w:b/>
          <w:bCs/>
          <w:color w:val="000000"/>
          <w:sz w:val="24"/>
          <w:szCs w:val="24"/>
          <w:shd w:val="clear" w:color="auto" w:fill="FFFFFF"/>
        </w:rPr>
        <w:t xml:space="preserve"> Transaksi Penjualan</w:t>
      </w:r>
    </w:p>
    <w:p w14:paraId="3BA61EB6" w14:textId="015BDDB8" w:rsidR="00FB5855" w:rsidRDefault="00FB5855" w:rsidP="002063F1">
      <w:pPr>
        <w:spacing w:line="480" w:lineRule="auto"/>
        <w:ind w:left="720"/>
        <w:jc w:val="both"/>
        <w:rPr>
          <w:color w:val="000000"/>
          <w:sz w:val="24"/>
          <w:szCs w:val="24"/>
          <w:shd w:val="clear" w:color="auto" w:fill="FFFFFF"/>
        </w:rPr>
      </w:pPr>
      <w:r>
        <w:rPr>
          <w:color w:val="000000"/>
          <w:sz w:val="24"/>
          <w:szCs w:val="24"/>
          <w:shd w:val="clear" w:color="auto" w:fill="FFFFFF"/>
        </w:rPr>
        <w:tab/>
        <w:t>Halaman ini digunakan untuk melakukan proses penambahan data transaksi</w:t>
      </w:r>
      <w:r w:rsidR="00F713C4">
        <w:rPr>
          <w:color w:val="000000"/>
          <w:sz w:val="24"/>
          <w:szCs w:val="24"/>
          <w:shd w:val="clear" w:color="auto" w:fill="FFFFFF"/>
        </w:rPr>
        <w:t xml:space="preserve">. </w:t>
      </w:r>
      <w:r w:rsidR="00F713C4">
        <w:rPr>
          <w:i/>
          <w:iCs/>
          <w:color w:val="000000"/>
          <w:sz w:val="24"/>
          <w:szCs w:val="24"/>
          <w:shd w:val="clear" w:color="auto" w:fill="FFFFFF"/>
        </w:rPr>
        <w:t>D</w:t>
      </w:r>
      <w:r w:rsidRPr="00FB5855">
        <w:rPr>
          <w:i/>
          <w:iCs/>
          <w:color w:val="000000"/>
          <w:sz w:val="24"/>
          <w:szCs w:val="24"/>
          <w:shd w:val="clear" w:color="auto" w:fill="FFFFFF"/>
        </w:rPr>
        <w:t>etail</w:t>
      </w:r>
      <w:r>
        <w:rPr>
          <w:color w:val="000000"/>
          <w:sz w:val="24"/>
          <w:szCs w:val="24"/>
          <w:shd w:val="clear" w:color="auto" w:fill="FFFFFF"/>
        </w:rPr>
        <w:t xml:space="preserve"> penjualan</w:t>
      </w:r>
      <w:r w:rsidR="00F713C4">
        <w:rPr>
          <w:color w:val="000000"/>
          <w:sz w:val="24"/>
          <w:szCs w:val="24"/>
          <w:shd w:val="clear" w:color="auto" w:fill="FFFFFF"/>
        </w:rPr>
        <w:t xml:space="preserve"> juga dapat ditambahkan pada halaman ini</w:t>
      </w:r>
      <w:r>
        <w:rPr>
          <w:color w:val="000000"/>
          <w:sz w:val="24"/>
          <w:szCs w:val="24"/>
          <w:shd w:val="clear" w:color="auto" w:fill="FFFFFF"/>
        </w:rPr>
        <w:t xml:space="preserve">. </w:t>
      </w:r>
      <w:r>
        <w:rPr>
          <w:color w:val="000000"/>
          <w:sz w:val="24"/>
          <w:szCs w:val="24"/>
          <w:shd w:val="clear" w:color="auto" w:fill="FFFFFF"/>
        </w:rPr>
        <w:lastRenderedPageBreak/>
        <w:t>Desain dari halaman tambah transaksi penjualan dapat dilihat pada gambar di bawah ini.</w:t>
      </w:r>
    </w:p>
    <w:p w14:paraId="32152178" w14:textId="5435EEDB" w:rsidR="00FB5855" w:rsidRDefault="00F713C4" w:rsidP="002063F1">
      <w:pPr>
        <w:spacing w:line="480" w:lineRule="auto"/>
        <w:ind w:left="720"/>
        <w:jc w:val="both"/>
        <w:rPr>
          <w:color w:val="000000"/>
          <w:sz w:val="24"/>
          <w:szCs w:val="24"/>
          <w:shd w:val="clear" w:color="auto" w:fill="FFFFFF"/>
        </w:rPr>
      </w:pPr>
      <w:r>
        <w:rPr>
          <w:noProof/>
        </w:rPr>
        <w:drawing>
          <wp:inline distT="0" distB="0" distL="0" distR="0" wp14:anchorId="4401B2A9" wp14:editId="5AAA314B">
            <wp:extent cx="4579620" cy="2040071"/>
            <wp:effectExtent l="0" t="0" r="0" b="0"/>
            <wp:docPr id="18198443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93714" cy="2046349"/>
                    </a:xfrm>
                    <a:prstGeom prst="rect">
                      <a:avLst/>
                    </a:prstGeom>
                    <a:noFill/>
                    <a:ln>
                      <a:noFill/>
                    </a:ln>
                  </pic:spPr>
                </pic:pic>
              </a:graphicData>
            </a:graphic>
          </wp:inline>
        </w:drawing>
      </w:r>
    </w:p>
    <w:p w14:paraId="77C2EFF5" w14:textId="7B621448" w:rsidR="00FB5855" w:rsidRDefault="00FB5855" w:rsidP="00FB5855">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8</w:t>
      </w:r>
      <w:r>
        <w:rPr>
          <w:color w:val="000000"/>
          <w:sz w:val="24"/>
          <w:szCs w:val="24"/>
          <w:shd w:val="clear" w:color="auto" w:fill="FFFFFF"/>
        </w:rPr>
        <w:t>. Desain Halaman Tambah Transaksi Penjualan</w:t>
      </w:r>
    </w:p>
    <w:p w14:paraId="1E0B9FBF" w14:textId="25CCA8FA" w:rsidR="00FE7AA3" w:rsidRDefault="00FE7AA3" w:rsidP="00FE7AA3">
      <w:pPr>
        <w:spacing w:line="480" w:lineRule="auto"/>
        <w:ind w:left="720"/>
        <w:jc w:val="both"/>
        <w:rPr>
          <w:b/>
          <w:bCs/>
          <w:color w:val="000000"/>
          <w:sz w:val="24"/>
          <w:szCs w:val="24"/>
          <w:shd w:val="clear" w:color="auto" w:fill="FFFFFF"/>
        </w:rPr>
      </w:pPr>
      <w:r>
        <w:rPr>
          <w:b/>
          <w:bCs/>
          <w:color w:val="000000"/>
          <w:sz w:val="24"/>
          <w:szCs w:val="24"/>
          <w:shd w:val="clear" w:color="auto" w:fill="FFFFFF"/>
        </w:rPr>
        <w:t>4.3.10. Halaman Kartu Stok</w:t>
      </w:r>
    </w:p>
    <w:p w14:paraId="0F1C9E91" w14:textId="250393FC" w:rsidR="00FE7AA3" w:rsidRDefault="00FE7AA3" w:rsidP="00FE7AA3">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Halaman ini menampilkan daftar barang masuk dan keluar di setiap transaksi. Pengguna dapat melihat dan mengunduh kartu stok pada halaman ini. Desain dari halaman kartu stok dapat dilihat pada gambar di bawah ini.</w:t>
      </w:r>
    </w:p>
    <w:p w14:paraId="5C64E6B3" w14:textId="59F51B97" w:rsidR="00FE7AA3" w:rsidRDefault="004267C5" w:rsidP="004267C5">
      <w:pPr>
        <w:spacing w:line="480" w:lineRule="auto"/>
        <w:ind w:left="720"/>
        <w:jc w:val="both"/>
        <w:rPr>
          <w:color w:val="000000"/>
          <w:sz w:val="24"/>
          <w:szCs w:val="24"/>
          <w:shd w:val="clear" w:color="auto" w:fill="FFFFFF"/>
        </w:rPr>
      </w:pPr>
      <w:r>
        <w:rPr>
          <w:noProof/>
        </w:rPr>
        <w:drawing>
          <wp:inline distT="0" distB="0" distL="0" distR="0" wp14:anchorId="7E05FDA1" wp14:editId="2B3045F3">
            <wp:extent cx="4572000" cy="2030911"/>
            <wp:effectExtent l="0" t="0" r="0" b="7620"/>
            <wp:docPr id="89694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6798" cy="2033042"/>
                    </a:xfrm>
                    <a:prstGeom prst="rect">
                      <a:avLst/>
                    </a:prstGeom>
                    <a:noFill/>
                    <a:ln>
                      <a:noFill/>
                    </a:ln>
                  </pic:spPr>
                </pic:pic>
              </a:graphicData>
            </a:graphic>
          </wp:inline>
        </w:drawing>
      </w:r>
    </w:p>
    <w:p w14:paraId="11F08376" w14:textId="5599BB6A" w:rsidR="00FE7AA3" w:rsidRPr="00FE7AA3" w:rsidRDefault="00FE7AA3" w:rsidP="00FE7AA3">
      <w:pPr>
        <w:spacing w:line="480" w:lineRule="auto"/>
        <w:ind w:left="720"/>
        <w:jc w:val="center"/>
        <w:rPr>
          <w:color w:val="000000"/>
          <w:sz w:val="24"/>
          <w:szCs w:val="24"/>
          <w:shd w:val="clear" w:color="auto" w:fill="FFFFFF"/>
        </w:rPr>
      </w:pPr>
      <w:r>
        <w:rPr>
          <w:color w:val="000000"/>
          <w:sz w:val="24"/>
          <w:szCs w:val="24"/>
          <w:shd w:val="clear" w:color="auto" w:fill="FFFFFF"/>
        </w:rPr>
        <w:t>Gambar 4.19. Desain Halaman Kartu Stok</w:t>
      </w:r>
    </w:p>
    <w:p w14:paraId="65004BCA" w14:textId="02019D4C"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1</w:t>
      </w:r>
      <w:r w:rsidR="002E4986">
        <w:rPr>
          <w:b/>
          <w:bCs/>
          <w:color w:val="000000"/>
          <w:sz w:val="24"/>
          <w:szCs w:val="24"/>
          <w:shd w:val="clear" w:color="auto" w:fill="FFFFFF"/>
        </w:rPr>
        <w:t>1</w:t>
      </w:r>
      <w:r>
        <w:rPr>
          <w:b/>
          <w:bCs/>
          <w:color w:val="000000"/>
          <w:sz w:val="24"/>
          <w:szCs w:val="24"/>
          <w:shd w:val="clear" w:color="auto" w:fill="FFFFFF"/>
        </w:rPr>
        <w:t xml:space="preserve">. Halaman </w:t>
      </w:r>
      <w:r w:rsidRPr="00B3652F">
        <w:rPr>
          <w:b/>
          <w:bCs/>
          <w:i/>
          <w:iCs/>
          <w:color w:val="000000"/>
          <w:sz w:val="24"/>
          <w:szCs w:val="24"/>
          <w:shd w:val="clear" w:color="auto" w:fill="FFFFFF"/>
        </w:rPr>
        <w:t>Customer</w:t>
      </w:r>
    </w:p>
    <w:p w14:paraId="60B61719" w14:textId="4A2030EB" w:rsidR="00FB5855" w:rsidRDefault="00FB5855"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daftar </w:t>
      </w:r>
      <w:r w:rsidRPr="003D5DD8">
        <w:rPr>
          <w:i/>
          <w:iCs/>
          <w:color w:val="000000"/>
          <w:sz w:val="24"/>
          <w:szCs w:val="24"/>
          <w:shd w:val="clear" w:color="auto" w:fill="FFFFFF"/>
        </w:rPr>
        <w:t>customer</w:t>
      </w:r>
      <w:r>
        <w:rPr>
          <w:color w:val="000000"/>
          <w:sz w:val="24"/>
          <w:szCs w:val="24"/>
          <w:shd w:val="clear" w:color="auto" w:fill="FFFFFF"/>
        </w:rPr>
        <w:t xml:space="preserve"> perusahaan. Pengguna juga dapat </w:t>
      </w:r>
      <w:r w:rsidR="003D5DD8">
        <w:rPr>
          <w:color w:val="000000"/>
          <w:sz w:val="24"/>
          <w:szCs w:val="24"/>
          <w:shd w:val="clear" w:color="auto" w:fill="FFFFFF"/>
        </w:rPr>
        <w:t xml:space="preserve">menggunakan fitur tambah, </w:t>
      </w:r>
      <w:r w:rsidR="003D5DD8" w:rsidRPr="003D5DD8">
        <w:rPr>
          <w:i/>
          <w:iCs/>
          <w:color w:val="000000"/>
          <w:sz w:val="24"/>
          <w:szCs w:val="24"/>
          <w:shd w:val="clear" w:color="auto" w:fill="FFFFFF"/>
        </w:rPr>
        <w:t>edit</w:t>
      </w:r>
      <w:r w:rsidR="003D5DD8">
        <w:rPr>
          <w:color w:val="000000"/>
          <w:sz w:val="24"/>
          <w:szCs w:val="24"/>
          <w:shd w:val="clear" w:color="auto" w:fill="FFFFFF"/>
        </w:rPr>
        <w:t xml:space="preserve">, dan hapus </w:t>
      </w:r>
      <w:r w:rsidR="003D5DD8" w:rsidRPr="003D5DD8">
        <w:rPr>
          <w:i/>
          <w:iCs/>
          <w:color w:val="000000"/>
          <w:sz w:val="24"/>
          <w:szCs w:val="24"/>
          <w:shd w:val="clear" w:color="auto" w:fill="FFFFFF"/>
        </w:rPr>
        <w:t>customer</w:t>
      </w:r>
      <w:r w:rsidR="003D5DD8">
        <w:rPr>
          <w:color w:val="000000"/>
          <w:sz w:val="24"/>
          <w:szCs w:val="24"/>
          <w:shd w:val="clear" w:color="auto" w:fill="FFFFFF"/>
        </w:rPr>
        <w:t xml:space="preserve"> pada </w:t>
      </w:r>
      <w:r w:rsidR="003D5DD8">
        <w:rPr>
          <w:color w:val="000000"/>
          <w:sz w:val="24"/>
          <w:szCs w:val="24"/>
          <w:shd w:val="clear" w:color="auto" w:fill="FFFFFF"/>
        </w:rPr>
        <w:lastRenderedPageBreak/>
        <w:t xml:space="preserve">halaman ini. Desain dari halaman </w:t>
      </w:r>
      <w:r w:rsidR="003D5DD8" w:rsidRPr="003D5DD8">
        <w:rPr>
          <w:i/>
          <w:iCs/>
          <w:color w:val="000000"/>
          <w:sz w:val="24"/>
          <w:szCs w:val="24"/>
          <w:shd w:val="clear" w:color="auto" w:fill="FFFFFF"/>
        </w:rPr>
        <w:t>customer</w:t>
      </w:r>
      <w:r w:rsidR="003D5DD8">
        <w:rPr>
          <w:color w:val="000000"/>
          <w:sz w:val="24"/>
          <w:szCs w:val="24"/>
          <w:shd w:val="clear" w:color="auto" w:fill="FFFFFF"/>
        </w:rPr>
        <w:t xml:space="preserve"> dapat dilihat pada gambar berikut ini.</w:t>
      </w:r>
    </w:p>
    <w:p w14:paraId="64D80583" w14:textId="65110D9D" w:rsidR="003D5DD8" w:rsidRDefault="00ED2446" w:rsidP="00B51E15">
      <w:pPr>
        <w:spacing w:line="480" w:lineRule="auto"/>
        <w:ind w:left="720"/>
        <w:jc w:val="both"/>
        <w:rPr>
          <w:color w:val="000000"/>
          <w:sz w:val="24"/>
          <w:szCs w:val="24"/>
          <w:shd w:val="clear" w:color="auto" w:fill="FFFFFF"/>
        </w:rPr>
      </w:pPr>
      <w:r>
        <w:rPr>
          <w:noProof/>
        </w:rPr>
        <w:drawing>
          <wp:inline distT="0" distB="0" distL="0" distR="0" wp14:anchorId="393374E2" wp14:editId="58FFF083">
            <wp:extent cx="4549140" cy="2015021"/>
            <wp:effectExtent l="0" t="0" r="3810" b="4445"/>
            <wp:docPr id="2643248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4800" name="Picture 18"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58541" cy="2019185"/>
                    </a:xfrm>
                    <a:prstGeom prst="rect">
                      <a:avLst/>
                    </a:prstGeom>
                    <a:noFill/>
                    <a:ln>
                      <a:noFill/>
                    </a:ln>
                  </pic:spPr>
                </pic:pic>
              </a:graphicData>
            </a:graphic>
          </wp:inline>
        </w:drawing>
      </w:r>
    </w:p>
    <w:p w14:paraId="6EF1B9C5" w14:textId="10C56650" w:rsidR="00B5520A" w:rsidRPr="002E4986" w:rsidRDefault="003D5DD8" w:rsidP="002E4986">
      <w:pPr>
        <w:spacing w:line="480" w:lineRule="auto"/>
        <w:ind w:left="720"/>
        <w:jc w:val="center"/>
        <w:rPr>
          <w:i/>
          <w:iCs/>
          <w:color w:val="000000"/>
          <w:sz w:val="24"/>
          <w:szCs w:val="24"/>
          <w:shd w:val="clear" w:color="auto" w:fill="FFFFFF"/>
        </w:rPr>
      </w:pPr>
      <w:r>
        <w:rPr>
          <w:color w:val="000000"/>
          <w:sz w:val="24"/>
          <w:szCs w:val="24"/>
          <w:shd w:val="clear" w:color="auto" w:fill="FFFFFF"/>
        </w:rPr>
        <w:t>Gambar 4.</w:t>
      </w:r>
      <w:r w:rsidR="002E4986">
        <w:rPr>
          <w:color w:val="000000"/>
          <w:sz w:val="24"/>
          <w:szCs w:val="24"/>
          <w:shd w:val="clear" w:color="auto" w:fill="FFFFFF"/>
        </w:rPr>
        <w:t>20</w:t>
      </w:r>
      <w:r>
        <w:rPr>
          <w:color w:val="000000"/>
          <w:sz w:val="24"/>
          <w:szCs w:val="24"/>
          <w:shd w:val="clear" w:color="auto" w:fill="FFFFFF"/>
        </w:rPr>
        <w:t xml:space="preserve">. Desain Halaman </w:t>
      </w:r>
      <w:r w:rsidRPr="003D5DD8">
        <w:rPr>
          <w:i/>
          <w:iCs/>
          <w:color w:val="000000"/>
          <w:sz w:val="24"/>
          <w:szCs w:val="24"/>
          <w:shd w:val="clear" w:color="auto" w:fill="FFFFFF"/>
        </w:rPr>
        <w:t>Customer</w:t>
      </w:r>
    </w:p>
    <w:p w14:paraId="111571CA" w14:textId="1E5967BF"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4.3.1</w:t>
      </w:r>
      <w:r w:rsidR="002E4986">
        <w:rPr>
          <w:b/>
          <w:bCs/>
          <w:color w:val="000000"/>
          <w:sz w:val="24"/>
          <w:szCs w:val="24"/>
          <w:shd w:val="clear" w:color="auto" w:fill="FFFFFF"/>
        </w:rPr>
        <w:t>2</w:t>
      </w:r>
      <w:r>
        <w:rPr>
          <w:b/>
          <w:bCs/>
          <w:color w:val="000000"/>
          <w:sz w:val="24"/>
          <w:szCs w:val="24"/>
          <w:shd w:val="clear" w:color="auto" w:fill="FFFFFF"/>
        </w:rPr>
        <w:t xml:space="preserve">. Halaman </w:t>
      </w:r>
      <w:r w:rsidRPr="00B3652F">
        <w:rPr>
          <w:b/>
          <w:bCs/>
          <w:i/>
          <w:iCs/>
          <w:color w:val="000000"/>
          <w:sz w:val="24"/>
          <w:szCs w:val="24"/>
          <w:shd w:val="clear" w:color="auto" w:fill="FFFFFF"/>
        </w:rPr>
        <w:t>Supplier</w:t>
      </w:r>
    </w:p>
    <w:p w14:paraId="3E630662" w14:textId="19EAB2A0" w:rsidR="003D5DD8" w:rsidRDefault="003D5DD8"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data </w:t>
      </w:r>
      <w:r w:rsidRPr="003D5DD8">
        <w:rPr>
          <w:i/>
          <w:iCs/>
          <w:color w:val="000000"/>
          <w:sz w:val="24"/>
          <w:szCs w:val="24"/>
          <w:shd w:val="clear" w:color="auto" w:fill="FFFFFF"/>
        </w:rPr>
        <w:t>supplier</w:t>
      </w:r>
      <w:r>
        <w:rPr>
          <w:color w:val="000000"/>
          <w:sz w:val="24"/>
          <w:szCs w:val="24"/>
          <w:shd w:val="clear" w:color="auto" w:fill="FFFFFF"/>
        </w:rPr>
        <w:t xml:space="preserve"> perusahaan. Pengguna juga dapat mengakses fitur tambah, </w:t>
      </w:r>
      <w:r w:rsidRPr="003D5DD8">
        <w:rPr>
          <w:i/>
          <w:iCs/>
          <w:color w:val="000000"/>
          <w:sz w:val="24"/>
          <w:szCs w:val="24"/>
          <w:shd w:val="clear" w:color="auto" w:fill="FFFFFF"/>
        </w:rPr>
        <w:t>edit</w:t>
      </w:r>
      <w:r>
        <w:rPr>
          <w:color w:val="000000"/>
          <w:sz w:val="24"/>
          <w:szCs w:val="24"/>
          <w:shd w:val="clear" w:color="auto" w:fill="FFFFFF"/>
        </w:rPr>
        <w:t xml:space="preserve">, dan hapus </w:t>
      </w:r>
      <w:r w:rsidRPr="003D5DD8">
        <w:rPr>
          <w:i/>
          <w:iCs/>
          <w:color w:val="000000"/>
          <w:sz w:val="24"/>
          <w:szCs w:val="24"/>
          <w:shd w:val="clear" w:color="auto" w:fill="FFFFFF"/>
        </w:rPr>
        <w:t>supplier</w:t>
      </w:r>
      <w:r>
        <w:rPr>
          <w:color w:val="000000"/>
          <w:sz w:val="24"/>
          <w:szCs w:val="24"/>
          <w:shd w:val="clear" w:color="auto" w:fill="FFFFFF"/>
        </w:rPr>
        <w:t xml:space="preserve"> melalui halaman ini. Desain dari halaman </w:t>
      </w:r>
      <w:r w:rsidRPr="003D5DD8">
        <w:rPr>
          <w:i/>
          <w:iCs/>
          <w:color w:val="000000"/>
          <w:sz w:val="24"/>
          <w:szCs w:val="24"/>
          <w:shd w:val="clear" w:color="auto" w:fill="FFFFFF"/>
        </w:rPr>
        <w:t>supplier</w:t>
      </w:r>
      <w:r>
        <w:rPr>
          <w:color w:val="000000"/>
          <w:sz w:val="24"/>
          <w:szCs w:val="24"/>
          <w:shd w:val="clear" w:color="auto" w:fill="FFFFFF"/>
        </w:rPr>
        <w:t xml:space="preserve"> dapat dilihat pada gambar di bawah ini.</w:t>
      </w:r>
    </w:p>
    <w:p w14:paraId="57A06BED" w14:textId="7920CA78" w:rsidR="003D5DD8" w:rsidRDefault="00ED2446" w:rsidP="00B51E15">
      <w:pPr>
        <w:spacing w:line="480" w:lineRule="auto"/>
        <w:ind w:left="720"/>
        <w:jc w:val="both"/>
        <w:rPr>
          <w:color w:val="000000"/>
          <w:sz w:val="24"/>
          <w:szCs w:val="24"/>
          <w:shd w:val="clear" w:color="auto" w:fill="FFFFFF"/>
        </w:rPr>
      </w:pPr>
      <w:r>
        <w:rPr>
          <w:noProof/>
        </w:rPr>
        <w:drawing>
          <wp:inline distT="0" distB="0" distL="0" distR="0" wp14:anchorId="0083FAEF" wp14:editId="57BBC1A0">
            <wp:extent cx="4564380" cy="2025224"/>
            <wp:effectExtent l="0" t="0" r="7620" b="0"/>
            <wp:docPr id="16472509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50947" name="Picture 19"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5041" cy="2029954"/>
                    </a:xfrm>
                    <a:prstGeom prst="rect">
                      <a:avLst/>
                    </a:prstGeom>
                    <a:noFill/>
                    <a:ln>
                      <a:noFill/>
                    </a:ln>
                  </pic:spPr>
                </pic:pic>
              </a:graphicData>
            </a:graphic>
          </wp:inline>
        </w:drawing>
      </w:r>
    </w:p>
    <w:p w14:paraId="4B1E76E9" w14:textId="4D0EF120" w:rsidR="00BE0073" w:rsidRDefault="003D5DD8" w:rsidP="00D15E37">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D15E37">
        <w:rPr>
          <w:color w:val="000000"/>
          <w:sz w:val="24"/>
          <w:szCs w:val="24"/>
          <w:shd w:val="clear" w:color="auto" w:fill="FFFFFF"/>
        </w:rPr>
        <w:t>2</w:t>
      </w:r>
      <w:r w:rsidR="002E4986">
        <w:rPr>
          <w:color w:val="000000"/>
          <w:sz w:val="24"/>
          <w:szCs w:val="24"/>
          <w:shd w:val="clear" w:color="auto" w:fill="FFFFFF"/>
        </w:rPr>
        <w:t>1</w:t>
      </w:r>
      <w:r>
        <w:rPr>
          <w:color w:val="000000"/>
          <w:sz w:val="24"/>
          <w:szCs w:val="24"/>
          <w:shd w:val="clear" w:color="auto" w:fill="FFFFFF"/>
        </w:rPr>
        <w:t xml:space="preserve">. Desain Halaman </w:t>
      </w:r>
      <w:r w:rsidRPr="003D5DD8">
        <w:rPr>
          <w:i/>
          <w:iCs/>
          <w:color w:val="000000"/>
          <w:sz w:val="24"/>
          <w:szCs w:val="24"/>
          <w:shd w:val="clear" w:color="auto" w:fill="FFFFFF"/>
        </w:rPr>
        <w:t>Supplier</w:t>
      </w:r>
    </w:p>
    <w:p w14:paraId="14CDFE65" w14:textId="77777777" w:rsidR="00BE0073" w:rsidRDefault="00BE0073" w:rsidP="00B51E15">
      <w:pPr>
        <w:spacing w:line="480" w:lineRule="auto"/>
        <w:ind w:left="720"/>
        <w:jc w:val="both"/>
        <w:rPr>
          <w:color w:val="000000"/>
          <w:sz w:val="24"/>
          <w:szCs w:val="24"/>
          <w:shd w:val="clear" w:color="auto" w:fill="FFFFFF"/>
        </w:rPr>
      </w:pPr>
    </w:p>
    <w:p w14:paraId="0286EBAD" w14:textId="77777777" w:rsidR="00BE0073" w:rsidRPr="00B51E15" w:rsidRDefault="00BE0073" w:rsidP="00B51E15">
      <w:pPr>
        <w:spacing w:line="480" w:lineRule="auto"/>
        <w:ind w:left="720"/>
        <w:jc w:val="both"/>
        <w:rPr>
          <w:color w:val="000000"/>
          <w:sz w:val="24"/>
          <w:szCs w:val="24"/>
          <w:shd w:val="clear" w:color="auto" w:fill="FFFFFF"/>
        </w:rPr>
      </w:pPr>
    </w:p>
    <w:p w14:paraId="434036F2" w14:textId="06A9F49B" w:rsidR="00C058F2" w:rsidRPr="00C058F2" w:rsidRDefault="00C058F2" w:rsidP="00D40EFD">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p>
    <w:p w14:paraId="2ACC0F78" w14:textId="77777777" w:rsidR="00F63142" w:rsidRDefault="00F63142" w:rsidP="00D40EFD">
      <w:pPr>
        <w:spacing w:line="480" w:lineRule="auto"/>
        <w:ind w:left="720"/>
        <w:jc w:val="both"/>
        <w:rPr>
          <w:color w:val="000000"/>
          <w:sz w:val="24"/>
          <w:szCs w:val="24"/>
          <w:shd w:val="clear" w:color="auto" w:fill="FFFFFF"/>
        </w:rPr>
      </w:pPr>
    </w:p>
    <w:p w14:paraId="7A0329F6" w14:textId="77777777" w:rsidR="00F63142" w:rsidRDefault="00F63142" w:rsidP="00D40EFD">
      <w:pPr>
        <w:spacing w:line="480" w:lineRule="auto"/>
        <w:ind w:left="720"/>
        <w:jc w:val="both"/>
        <w:rPr>
          <w:color w:val="000000"/>
          <w:sz w:val="24"/>
          <w:szCs w:val="24"/>
          <w:shd w:val="clear" w:color="auto" w:fill="FFFFFF"/>
        </w:rPr>
      </w:pPr>
    </w:p>
    <w:p w14:paraId="197847B0" w14:textId="77777777" w:rsidR="00F63142" w:rsidRDefault="00F63142" w:rsidP="00D40EFD">
      <w:pPr>
        <w:spacing w:line="480" w:lineRule="auto"/>
        <w:ind w:left="720"/>
        <w:jc w:val="both"/>
        <w:rPr>
          <w:color w:val="000000"/>
          <w:sz w:val="24"/>
          <w:szCs w:val="24"/>
          <w:shd w:val="clear" w:color="auto" w:fill="FFFFFF"/>
        </w:rPr>
      </w:pPr>
    </w:p>
    <w:p w14:paraId="0CEF582C" w14:textId="77777777" w:rsidR="00F63142" w:rsidRDefault="00F63142" w:rsidP="00D40EFD">
      <w:pPr>
        <w:spacing w:line="480" w:lineRule="auto"/>
        <w:ind w:left="720"/>
        <w:jc w:val="both"/>
        <w:rPr>
          <w:color w:val="000000"/>
          <w:sz w:val="24"/>
          <w:szCs w:val="24"/>
          <w:shd w:val="clear" w:color="auto" w:fill="FFFFFF"/>
        </w:rPr>
      </w:pPr>
    </w:p>
    <w:p w14:paraId="50A2C8FF" w14:textId="77777777" w:rsidR="00F63142" w:rsidRDefault="00F63142" w:rsidP="00D40EFD">
      <w:pPr>
        <w:spacing w:line="480" w:lineRule="auto"/>
        <w:ind w:left="720"/>
        <w:jc w:val="both"/>
        <w:rPr>
          <w:color w:val="000000"/>
          <w:sz w:val="24"/>
          <w:szCs w:val="24"/>
          <w:shd w:val="clear" w:color="auto" w:fill="FFFFFF"/>
        </w:rPr>
      </w:pPr>
    </w:p>
    <w:p w14:paraId="49547188" w14:textId="77777777" w:rsidR="00F63142" w:rsidRDefault="00F63142" w:rsidP="00D40EFD">
      <w:pPr>
        <w:spacing w:line="480" w:lineRule="auto"/>
        <w:ind w:left="720"/>
        <w:jc w:val="both"/>
        <w:rPr>
          <w:color w:val="000000"/>
          <w:sz w:val="24"/>
          <w:szCs w:val="24"/>
          <w:shd w:val="clear" w:color="auto" w:fill="FFFFFF"/>
        </w:rPr>
      </w:pPr>
    </w:p>
    <w:p w14:paraId="1EC9C8E1" w14:textId="77777777" w:rsidR="00F63142" w:rsidRDefault="00F63142" w:rsidP="00D40EFD">
      <w:pPr>
        <w:spacing w:line="480" w:lineRule="auto"/>
        <w:ind w:left="720"/>
        <w:jc w:val="both"/>
        <w:rPr>
          <w:color w:val="000000"/>
          <w:sz w:val="24"/>
          <w:szCs w:val="24"/>
          <w:shd w:val="clear" w:color="auto" w:fill="FFFFFF"/>
        </w:rPr>
      </w:pPr>
    </w:p>
    <w:p w14:paraId="3F50EF78" w14:textId="77777777" w:rsidR="00F63142" w:rsidRDefault="00F63142" w:rsidP="00D40EFD">
      <w:pPr>
        <w:spacing w:line="480" w:lineRule="auto"/>
        <w:ind w:left="720"/>
        <w:jc w:val="both"/>
        <w:rPr>
          <w:color w:val="000000"/>
          <w:sz w:val="24"/>
          <w:szCs w:val="24"/>
          <w:shd w:val="clear" w:color="auto" w:fill="FFFFFF"/>
        </w:rPr>
      </w:pPr>
    </w:p>
    <w:p w14:paraId="56C07B55" w14:textId="3E2C29EB" w:rsidR="00F63142" w:rsidRPr="00F63142" w:rsidRDefault="00F63142" w:rsidP="00D40EFD">
      <w:pPr>
        <w:spacing w:line="480" w:lineRule="auto"/>
        <w:ind w:left="720"/>
        <w:jc w:val="both"/>
        <w:rPr>
          <w:sz w:val="24"/>
          <w:szCs w:val="24"/>
        </w:rPr>
      </w:pPr>
      <w:r>
        <w:rPr>
          <w:color w:val="000000"/>
          <w:sz w:val="24"/>
          <w:szCs w:val="24"/>
          <w:shd w:val="clear" w:color="auto" w:fill="FFFFFF"/>
        </w:rPr>
        <w:t xml:space="preserve">    </w:t>
      </w:r>
    </w:p>
    <w:p w14:paraId="3D8D3F66" w14:textId="37E0255B" w:rsidR="00D40EFD" w:rsidRPr="00D40EFD" w:rsidRDefault="00D40EFD" w:rsidP="0047347E">
      <w:pPr>
        <w:spacing w:line="480" w:lineRule="auto"/>
        <w:ind w:left="720"/>
        <w:jc w:val="both"/>
        <w:rPr>
          <w:sz w:val="24"/>
          <w:szCs w:val="24"/>
        </w:rPr>
      </w:pPr>
      <w:r w:rsidRPr="00D40EFD">
        <w:rPr>
          <w:color w:val="000000"/>
          <w:sz w:val="26"/>
          <w:szCs w:val="26"/>
          <w:shd w:val="clear" w:color="auto" w:fill="FFFFFF"/>
        </w:rPr>
        <w:tab/>
      </w:r>
    </w:p>
    <w:p w14:paraId="2154E8E3" w14:textId="5AA6AE48" w:rsidR="00D40EFD" w:rsidRPr="003B48BF" w:rsidRDefault="00D40EFD" w:rsidP="00F63142">
      <w:pPr>
        <w:spacing w:line="480" w:lineRule="auto"/>
        <w:ind w:left="720"/>
        <w:jc w:val="both"/>
        <w:rPr>
          <w:sz w:val="24"/>
          <w:szCs w:val="24"/>
        </w:rPr>
      </w:pPr>
      <w:r w:rsidRPr="00D40EFD">
        <w:rPr>
          <w:b/>
          <w:bCs/>
          <w:color w:val="000000"/>
          <w:sz w:val="26"/>
          <w:szCs w:val="26"/>
          <w:shd w:val="clear" w:color="auto" w:fill="FFFFFF"/>
        </w:rPr>
        <w:tab/>
      </w: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5324C4">
          <w:headerReference w:type="default" r:id="rId48"/>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5324C4">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49"/>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B8D65" w14:textId="77777777" w:rsidR="00455947" w:rsidRDefault="00455947">
      <w:r>
        <w:separator/>
      </w:r>
    </w:p>
  </w:endnote>
  <w:endnote w:type="continuationSeparator" w:id="0">
    <w:p w14:paraId="4AD76AB6" w14:textId="77777777" w:rsidR="00455947" w:rsidRDefault="00455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462A8" w14:textId="77777777" w:rsidR="00455947" w:rsidRDefault="00455947">
      <w:r>
        <w:separator/>
      </w:r>
    </w:p>
  </w:footnote>
  <w:footnote w:type="continuationSeparator" w:id="0">
    <w:p w14:paraId="2C24CDA0" w14:textId="77777777" w:rsidR="00455947" w:rsidRDefault="004559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1154B58B"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82.5pt;margin-top:37.4pt;width:32.75pt;height:13.5pt;z-index:-15209;mso-position-horizontal-relative:page;mso-position-vertical-relative:page" filled="f" stroked="f">
          <v:textbox style="mso-next-textbox:#_x0000_s1026" inset="0,0,0,0">
            <w:txbxContent>
              <w:p w14:paraId="54CD7CA6" w14:textId="57EC5EEA" w:rsidR="00753E49" w:rsidRDefault="00BF2CCB">
                <w:pPr>
                  <w:spacing w:line="260" w:lineRule="exact"/>
                  <w:ind w:left="20"/>
                  <w:rPr>
                    <w:sz w:val="24"/>
                    <w:szCs w:val="24"/>
                  </w:rPr>
                </w:pPr>
                <w:r>
                  <w:rPr>
                    <w:sz w:val="24"/>
                    <w:szCs w:val="24"/>
                  </w:rPr>
                  <w:t>4-</w:t>
                </w:r>
                <w:r>
                  <w:fldChar w:fldCharType="begin"/>
                </w:r>
                <w:r>
                  <w:rPr>
                    <w:sz w:val="24"/>
                    <w:szCs w:val="24"/>
                  </w:rPr>
                  <w:instrText xml:space="preserve"> PAGE </w:instrText>
                </w:r>
                <w:r>
                  <w:fldChar w:fldCharType="separate"/>
                </w:r>
                <w:r>
                  <w:t>1</w:t>
                </w:r>
                <w:r>
                  <w:fldChar w:fldCharType="end"/>
                </w:r>
              </w:p>
            </w:txbxContent>
          </v:textbox>
          <w10:wrap anchorx="page" anchory="page"/>
        </v:shape>
      </w:pict>
    </w:r>
    <w:r>
      <w:pict w14:anchorId="700C67EE">
        <v:shape id="_x0000_s1025" type="#_x0000_t202" style="position:absolute;margin-left:148.5pt;margin-top:36.9pt;width:188.7pt;height:14pt;z-index:-15208;mso-position-horizontal-relative:page;mso-position-vertical-relative:page" filled="f" stroked="f">
          <v:textbox style="mso-next-textbox:#_x0000_s1025" inset="0,0,0,0">
            <w:txbxContent>
              <w:p w14:paraId="5DFD99DB" w14:textId="0A221CCC" w:rsidR="00753E49" w:rsidRDefault="00000000">
                <w:pPr>
                  <w:spacing w:line="260" w:lineRule="exact"/>
                  <w:ind w:left="20" w:right="-36"/>
                  <w:rPr>
                    <w:sz w:val="24"/>
                    <w:szCs w:val="24"/>
                  </w:rPr>
                </w:pPr>
                <w:r>
                  <w:rPr>
                    <w:sz w:val="24"/>
                    <w:szCs w:val="24"/>
                  </w:rPr>
                  <w:t xml:space="preserve">BAB </w:t>
                </w:r>
                <w:r w:rsidR="00D40EFD">
                  <w:rPr>
                    <w:sz w:val="24"/>
                    <w:szCs w:val="24"/>
                  </w:rPr>
                  <w:t>4 DESAIN</w:t>
                </w:r>
                <w:r w:rsidR="00944292">
                  <w:rPr>
                    <w:sz w:val="24"/>
                    <w:szCs w:val="24"/>
                  </w:rPr>
                  <w:t xml:space="preserve"> SISTEM</w:t>
                </w:r>
              </w:p>
            </w:txbxContent>
          </v:textbox>
          <w10:wrap anchorx="page" anchory="page"/>
        </v:shape>
      </w:pict>
    </w:r>
    <w:r>
      <w:pict w14:anchorId="1AEC48AA">
        <v:group id="_x0000_s1027" style="position:absolute;margin-left:147.75pt;margin-top:60.7pt;width:360.4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01F89"/>
    <w:multiLevelType w:val="hybridMultilevel"/>
    <w:tmpl w:val="2FC03EC8"/>
    <w:lvl w:ilvl="0" w:tplc="C5528ED6">
      <w:start w:val="1"/>
      <w:numFmt w:val="decimal"/>
      <w:lvlText w:val="%1."/>
      <w:lvlJc w:val="left"/>
      <w:pPr>
        <w:ind w:left="1306" w:hanging="360"/>
      </w:pPr>
      <w:rPr>
        <w:rFonts w:hint="default"/>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3"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7"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1126B"/>
    <w:multiLevelType w:val="hybridMultilevel"/>
    <w:tmpl w:val="4E64D9C8"/>
    <w:lvl w:ilvl="0" w:tplc="9574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26"/>
  </w:num>
  <w:num w:numId="2" w16cid:durableId="1943146392">
    <w:abstractNumId w:val="12"/>
  </w:num>
  <w:num w:numId="3" w16cid:durableId="1202476789">
    <w:abstractNumId w:val="29"/>
  </w:num>
  <w:num w:numId="4" w16cid:durableId="1679038777">
    <w:abstractNumId w:val="20"/>
  </w:num>
  <w:num w:numId="5" w16cid:durableId="982395644">
    <w:abstractNumId w:val="25"/>
    <w:lvlOverride w:ilvl="0">
      <w:lvl w:ilvl="0">
        <w:numFmt w:val="decimal"/>
        <w:lvlText w:val="%1."/>
        <w:lvlJc w:val="left"/>
      </w:lvl>
    </w:lvlOverride>
  </w:num>
  <w:num w:numId="6" w16cid:durableId="401030600">
    <w:abstractNumId w:val="0"/>
  </w:num>
  <w:num w:numId="7" w16cid:durableId="224531152">
    <w:abstractNumId w:val="37"/>
  </w:num>
  <w:num w:numId="8" w16cid:durableId="1242787730">
    <w:abstractNumId w:val="43"/>
  </w:num>
  <w:num w:numId="9" w16cid:durableId="1822191344">
    <w:abstractNumId w:val="5"/>
  </w:num>
  <w:num w:numId="10" w16cid:durableId="1827043188">
    <w:abstractNumId w:val="8"/>
    <w:lvlOverride w:ilvl="0">
      <w:lvl w:ilvl="0">
        <w:numFmt w:val="decimal"/>
        <w:lvlText w:val="%1."/>
        <w:lvlJc w:val="left"/>
      </w:lvl>
    </w:lvlOverride>
  </w:num>
  <w:num w:numId="11" w16cid:durableId="399720542">
    <w:abstractNumId w:val="30"/>
    <w:lvlOverride w:ilvl="0">
      <w:lvl w:ilvl="0">
        <w:numFmt w:val="decimal"/>
        <w:lvlText w:val="%1."/>
        <w:lvlJc w:val="left"/>
      </w:lvl>
    </w:lvlOverride>
  </w:num>
  <w:num w:numId="12" w16cid:durableId="815294420">
    <w:abstractNumId w:val="13"/>
    <w:lvlOverride w:ilvl="0">
      <w:lvl w:ilvl="0">
        <w:numFmt w:val="decimal"/>
        <w:lvlText w:val="%1."/>
        <w:lvlJc w:val="left"/>
      </w:lvl>
    </w:lvlOverride>
  </w:num>
  <w:num w:numId="13" w16cid:durableId="1449855807">
    <w:abstractNumId w:val="14"/>
    <w:lvlOverride w:ilvl="0">
      <w:lvl w:ilvl="0">
        <w:numFmt w:val="decimal"/>
        <w:lvlText w:val="%1."/>
        <w:lvlJc w:val="left"/>
      </w:lvl>
    </w:lvlOverride>
  </w:num>
  <w:num w:numId="14" w16cid:durableId="1300266919">
    <w:abstractNumId w:val="34"/>
    <w:lvlOverride w:ilvl="0">
      <w:lvl w:ilvl="0">
        <w:numFmt w:val="decimal"/>
        <w:lvlText w:val="%1."/>
        <w:lvlJc w:val="left"/>
      </w:lvl>
    </w:lvlOverride>
  </w:num>
  <w:num w:numId="15" w16cid:durableId="1416516969">
    <w:abstractNumId w:val="31"/>
  </w:num>
  <w:num w:numId="16" w16cid:durableId="627198602">
    <w:abstractNumId w:val="45"/>
    <w:lvlOverride w:ilvl="0">
      <w:lvl w:ilvl="0">
        <w:numFmt w:val="decimal"/>
        <w:lvlText w:val="%1."/>
        <w:lvlJc w:val="left"/>
      </w:lvl>
    </w:lvlOverride>
  </w:num>
  <w:num w:numId="17" w16cid:durableId="1967471689">
    <w:abstractNumId w:val="19"/>
    <w:lvlOverride w:ilvl="0">
      <w:lvl w:ilvl="0">
        <w:numFmt w:val="decimal"/>
        <w:lvlText w:val="%1."/>
        <w:lvlJc w:val="left"/>
      </w:lvl>
    </w:lvlOverride>
  </w:num>
  <w:num w:numId="18" w16cid:durableId="472138293">
    <w:abstractNumId w:val="33"/>
    <w:lvlOverride w:ilvl="0">
      <w:lvl w:ilvl="0">
        <w:numFmt w:val="decimal"/>
        <w:lvlText w:val="%1."/>
        <w:lvlJc w:val="left"/>
      </w:lvl>
    </w:lvlOverride>
  </w:num>
  <w:num w:numId="19" w16cid:durableId="652954342">
    <w:abstractNumId w:val="46"/>
    <w:lvlOverride w:ilvl="0">
      <w:lvl w:ilvl="0">
        <w:numFmt w:val="decimal"/>
        <w:lvlText w:val="%1."/>
        <w:lvlJc w:val="left"/>
      </w:lvl>
    </w:lvlOverride>
  </w:num>
  <w:num w:numId="20" w16cid:durableId="358970601">
    <w:abstractNumId w:val="32"/>
    <w:lvlOverride w:ilvl="0">
      <w:lvl w:ilvl="0">
        <w:numFmt w:val="decimal"/>
        <w:lvlText w:val="%1."/>
        <w:lvlJc w:val="left"/>
      </w:lvl>
    </w:lvlOverride>
  </w:num>
  <w:num w:numId="21" w16cid:durableId="2052996206">
    <w:abstractNumId w:val="24"/>
    <w:lvlOverride w:ilvl="0">
      <w:lvl w:ilvl="0">
        <w:numFmt w:val="decimal"/>
        <w:lvlText w:val="%1."/>
        <w:lvlJc w:val="left"/>
      </w:lvl>
    </w:lvlOverride>
  </w:num>
  <w:num w:numId="22" w16cid:durableId="2095590332">
    <w:abstractNumId w:val="10"/>
  </w:num>
  <w:num w:numId="23" w16cid:durableId="413018138">
    <w:abstractNumId w:val="3"/>
  </w:num>
  <w:num w:numId="24" w16cid:durableId="132796572">
    <w:abstractNumId w:val="6"/>
    <w:lvlOverride w:ilvl="0">
      <w:lvl w:ilvl="0">
        <w:numFmt w:val="decimal"/>
        <w:lvlText w:val="%1."/>
        <w:lvlJc w:val="left"/>
      </w:lvl>
    </w:lvlOverride>
  </w:num>
  <w:num w:numId="25" w16cid:durableId="1490976023">
    <w:abstractNumId w:val="38"/>
  </w:num>
  <w:num w:numId="26" w16cid:durableId="986127991">
    <w:abstractNumId w:val="9"/>
  </w:num>
  <w:num w:numId="27" w16cid:durableId="548299820">
    <w:abstractNumId w:val="41"/>
  </w:num>
  <w:num w:numId="28" w16cid:durableId="600726178">
    <w:abstractNumId w:val="18"/>
  </w:num>
  <w:num w:numId="29" w16cid:durableId="1513034988">
    <w:abstractNumId w:val="11"/>
    <w:lvlOverride w:ilvl="0">
      <w:lvl w:ilvl="0">
        <w:numFmt w:val="decimal"/>
        <w:lvlText w:val="%1."/>
        <w:lvlJc w:val="left"/>
      </w:lvl>
    </w:lvlOverride>
  </w:num>
  <w:num w:numId="30" w16cid:durableId="934168531">
    <w:abstractNumId w:val="22"/>
    <w:lvlOverride w:ilvl="0">
      <w:lvl w:ilvl="0">
        <w:numFmt w:val="decimal"/>
        <w:lvlText w:val="%1."/>
        <w:lvlJc w:val="left"/>
      </w:lvl>
    </w:lvlOverride>
  </w:num>
  <w:num w:numId="31" w16cid:durableId="1206060775">
    <w:abstractNumId w:val="47"/>
    <w:lvlOverride w:ilvl="0">
      <w:lvl w:ilvl="0">
        <w:numFmt w:val="decimal"/>
        <w:lvlText w:val="%1."/>
        <w:lvlJc w:val="left"/>
      </w:lvl>
    </w:lvlOverride>
  </w:num>
  <w:num w:numId="32" w16cid:durableId="1274246521">
    <w:abstractNumId w:val="28"/>
    <w:lvlOverride w:ilvl="0">
      <w:lvl w:ilvl="0">
        <w:numFmt w:val="decimal"/>
        <w:lvlText w:val="%1."/>
        <w:lvlJc w:val="left"/>
      </w:lvl>
    </w:lvlOverride>
  </w:num>
  <w:num w:numId="33" w16cid:durableId="1028140863">
    <w:abstractNumId w:val="4"/>
    <w:lvlOverride w:ilvl="0">
      <w:lvl w:ilvl="0">
        <w:numFmt w:val="decimal"/>
        <w:lvlText w:val="%1."/>
        <w:lvlJc w:val="left"/>
      </w:lvl>
    </w:lvlOverride>
  </w:num>
  <w:num w:numId="34" w16cid:durableId="1475415440">
    <w:abstractNumId w:val="7"/>
  </w:num>
  <w:num w:numId="35" w16cid:durableId="2024242142">
    <w:abstractNumId w:val="44"/>
    <w:lvlOverride w:ilvl="0">
      <w:lvl w:ilvl="0">
        <w:numFmt w:val="decimal"/>
        <w:lvlText w:val="%1."/>
        <w:lvlJc w:val="left"/>
      </w:lvl>
    </w:lvlOverride>
  </w:num>
  <w:num w:numId="36" w16cid:durableId="90394170">
    <w:abstractNumId w:val="16"/>
    <w:lvlOverride w:ilvl="0">
      <w:lvl w:ilvl="0">
        <w:numFmt w:val="decimal"/>
        <w:lvlText w:val="%1."/>
        <w:lvlJc w:val="left"/>
      </w:lvl>
    </w:lvlOverride>
  </w:num>
  <w:num w:numId="37" w16cid:durableId="2006860235">
    <w:abstractNumId w:val="23"/>
    <w:lvlOverride w:ilvl="0">
      <w:lvl w:ilvl="0">
        <w:numFmt w:val="decimal"/>
        <w:lvlText w:val="%1."/>
        <w:lvlJc w:val="left"/>
      </w:lvl>
    </w:lvlOverride>
  </w:num>
  <w:num w:numId="38" w16cid:durableId="1712684197">
    <w:abstractNumId w:val="21"/>
    <w:lvlOverride w:ilvl="0">
      <w:lvl w:ilvl="0">
        <w:numFmt w:val="decimal"/>
        <w:lvlText w:val="%1."/>
        <w:lvlJc w:val="left"/>
      </w:lvl>
    </w:lvlOverride>
  </w:num>
  <w:num w:numId="39" w16cid:durableId="2043893425">
    <w:abstractNumId w:val="15"/>
    <w:lvlOverride w:ilvl="0">
      <w:lvl w:ilvl="0">
        <w:numFmt w:val="decimal"/>
        <w:lvlText w:val="%1."/>
        <w:lvlJc w:val="left"/>
      </w:lvl>
    </w:lvlOverride>
  </w:num>
  <w:num w:numId="40" w16cid:durableId="641272433">
    <w:abstractNumId w:val="39"/>
    <w:lvlOverride w:ilvl="0">
      <w:lvl w:ilvl="0">
        <w:numFmt w:val="decimal"/>
        <w:lvlText w:val="%1."/>
        <w:lvlJc w:val="left"/>
      </w:lvl>
    </w:lvlOverride>
  </w:num>
  <w:num w:numId="41" w16cid:durableId="1623463032">
    <w:abstractNumId w:val="1"/>
  </w:num>
  <w:num w:numId="42" w16cid:durableId="144129005">
    <w:abstractNumId w:val="42"/>
  </w:num>
  <w:num w:numId="43" w16cid:durableId="401610553">
    <w:abstractNumId w:val="42"/>
    <w:lvlOverride w:ilvl="0">
      <w:lvl w:ilvl="0">
        <w:numFmt w:val="decimal"/>
        <w:lvlText w:val="%1."/>
        <w:lvlJc w:val="left"/>
      </w:lvl>
    </w:lvlOverride>
  </w:num>
  <w:num w:numId="44" w16cid:durableId="2047440929">
    <w:abstractNumId w:val="40"/>
  </w:num>
  <w:num w:numId="45" w16cid:durableId="29844448">
    <w:abstractNumId w:val="40"/>
    <w:lvlOverride w:ilvl="0">
      <w:lvl w:ilvl="0">
        <w:numFmt w:val="decimal"/>
        <w:lvlText w:val="%1."/>
        <w:lvlJc w:val="left"/>
      </w:lvl>
    </w:lvlOverride>
  </w:num>
  <w:num w:numId="46" w16cid:durableId="1774474801">
    <w:abstractNumId w:val="17"/>
  </w:num>
  <w:num w:numId="47" w16cid:durableId="2111584338">
    <w:abstractNumId w:val="27"/>
  </w:num>
  <w:num w:numId="48" w16cid:durableId="1834908330">
    <w:abstractNumId w:val="35"/>
  </w:num>
  <w:num w:numId="49" w16cid:durableId="337125537">
    <w:abstractNumId w:val="2"/>
  </w:num>
  <w:num w:numId="50" w16cid:durableId="11659038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05163"/>
    <w:rsid w:val="00011589"/>
    <w:rsid w:val="00016F14"/>
    <w:rsid w:val="00036303"/>
    <w:rsid w:val="0003734B"/>
    <w:rsid w:val="00062CB4"/>
    <w:rsid w:val="00070F39"/>
    <w:rsid w:val="00071724"/>
    <w:rsid w:val="00081CB2"/>
    <w:rsid w:val="00085604"/>
    <w:rsid w:val="00086C55"/>
    <w:rsid w:val="000B2542"/>
    <w:rsid w:val="000D7DC0"/>
    <w:rsid w:val="000E5990"/>
    <w:rsid w:val="000F0461"/>
    <w:rsid w:val="000F5E0C"/>
    <w:rsid w:val="001367D8"/>
    <w:rsid w:val="001466F0"/>
    <w:rsid w:val="0018370E"/>
    <w:rsid w:val="001A6C6D"/>
    <w:rsid w:val="001C6AED"/>
    <w:rsid w:val="001D528A"/>
    <w:rsid w:val="001D5A6F"/>
    <w:rsid w:val="002063F1"/>
    <w:rsid w:val="002106B4"/>
    <w:rsid w:val="00210809"/>
    <w:rsid w:val="0023274E"/>
    <w:rsid w:val="00237F66"/>
    <w:rsid w:val="0025514E"/>
    <w:rsid w:val="00260B32"/>
    <w:rsid w:val="00263870"/>
    <w:rsid w:val="00265822"/>
    <w:rsid w:val="00280E86"/>
    <w:rsid w:val="0029592D"/>
    <w:rsid w:val="002D6181"/>
    <w:rsid w:val="002E4986"/>
    <w:rsid w:val="00312331"/>
    <w:rsid w:val="003228DA"/>
    <w:rsid w:val="00342F39"/>
    <w:rsid w:val="0035164E"/>
    <w:rsid w:val="003731ED"/>
    <w:rsid w:val="003821C8"/>
    <w:rsid w:val="0038385A"/>
    <w:rsid w:val="00391C75"/>
    <w:rsid w:val="003B48BF"/>
    <w:rsid w:val="003C52AE"/>
    <w:rsid w:val="003C5FC4"/>
    <w:rsid w:val="003D5DD8"/>
    <w:rsid w:val="003E0F0A"/>
    <w:rsid w:val="003E7741"/>
    <w:rsid w:val="003F378A"/>
    <w:rsid w:val="0042263B"/>
    <w:rsid w:val="004267C5"/>
    <w:rsid w:val="004306AF"/>
    <w:rsid w:val="00447208"/>
    <w:rsid w:val="00453EB8"/>
    <w:rsid w:val="0045511C"/>
    <w:rsid w:val="00455947"/>
    <w:rsid w:val="0046052B"/>
    <w:rsid w:val="00472070"/>
    <w:rsid w:val="0047347E"/>
    <w:rsid w:val="004904F5"/>
    <w:rsid w:val="004A7286"/>
    <w:rsid w:val="004D14F0"/>
    <w:rsid w:val="004E24DC"/>
    <w:rsid w:val="004E3530"/>
    <w:rsid w:val="00503751"/>
    <w:rsid w:val="005115EB"/>
    <w:rsid w:val="005324C4"/>
    <w:rsid w:val="00545F89"/>
    <w:rsid w:val="00576C0F"/>
    <w:rsid w:val="0058591B"/>
    <w:rsid w:val="005C187C"/>
    <w:rsid w:val="005D3BEF"/>
    <w:rsid w:val="005F22D7"/>
    <w:rsid w:val="005F5A11"/>
    <w:rsid w:val="005F5C9D"/>
    <w:rsid w:val="00605CD9"/>
    <w:rsid w:val="006265AE"/>
    <w:rsid w:val="0064405D"/>
    <w:rsid w:val="00664081"/>
    <w:rsid w:val="00676044"/>
    <w:rsid w:val="00690DF6"/>
    <w:rsid w:val="0069757D"/>
    <w:rsid w:val="006C130D"/>
    <w:rsid w:val="006D7D13"/>
    <w:rsid w:val="00753E49"/>
    <w:rsid w:val="007623A5"/>
    <w:rsid w:val="007A185F"/>
    <w:rsid w:val="007A6D67"/>
    <w:rsid w:val="007F0CEE"/>
    <w:rsid w:val="00811F99"/>
    <w:rsid w:val="00814F94"/>
    <w:rsid w:val="008376D7"/>
    <w:rsid w:val="00844D92"/>
    <w:rsid w:val="0084515A"/>
    <w:rsid w:val="00850546"/>
    <w:rsid w:val="00861F74"/>
    <w:rsid w:val="008862D5"/>
    <w:rsid w:val="00892964"/>
    <w:rsid w:val="00894838"/>
    <w:rsid w:val="008E0104"/>
    <w:rsid w:val="009110AB"/>
    <w:rsid w:val="0091503E"/>
    <w:rsid w:val="009314BD"/>
    <w:rsid w:val="00941812"/>
    <w:rsid w:val="00943949"/>
    <w:rsid w:val="00944292"/>
    <w:rsid w:val="0098121C"/>
    <w:rsid w:val="009B5385"/>
    <w:rsid w:val="009B7AF1"/>
    <w:rsid w:val="009C2E51"/>
    <w:rsid w:val="009D5DF8"/>
    <w:rsid w:val="00A32ACE"/>
    <w:rsid w:val="00A60C05"/>
    <w:rsid w:val="00A82695"/>
    <w:rsid w:val="00A963AE"/>
    <w:rsid w:val="00A97DEC"/>
    <w:rsid w:val="00AB7C4F"/>
    <w:rsid w:val="00AD2298"/>
    <w:rsid w:val="00AF0F47"/>
    <w:rsid w:val="00AF1C39"/>
    <w:rsid w:val="00AF7B0C"/>
    <w:rsid w:val="00B21E19"/>
    <w:rsid w:val="00B22C71"/>
    <w:rsid w:val="00B3652F"/>
    <w:rsid w:val="00B42D84"/>
    <w:rsid w:val="00B432CA"/>
    <w:rsid w:val="00B50B37"/>
    <w:rsid w:val="00B51E15"/>
    <w:rsid w:val="00B5520A"/>
    <w:rsid w:val="00B6343D"/>
    <w:rsid w:val="00B750F6"/>
    <w:rsid w:val="00B77C93"/>
    <w:rsid w:val="00BB5E99"/>
    <w:rsid w:val="00BD3407"/>
    <w:rsid w:val="00BE0073"/>
    <w:rsid w:val="00BF211D"/>
    <w:rsid w:val="00BF2CCB"/>
    <w:rsid w:val="00C058F2"/>
    <w:rsid w:val="00C41F2E"/>
    <w:rsid w:val="00C55DFD"/>
    <w:rsid w:val="00C655F7"/>
    <w:rsid w:val="00C6570E"/>
    <w:rsid w:val="00CE6EEC"/>
    <w:rsid w:val="00CF2D3D"/>
    <w:rsid w:val="00D15E37"/>
    <w:rsid w:val="00D24D82"/>
    <w:rsid w:val="00D40EFD"/>
    <w:rsid w:val="00D53572"/>
    <w:rsid w:val="00D73C18"/>
    <w:rsid w:val="00DA63BB"/>
    <w:rsid w:val="00DB4FB0"/>
    <w:rsid w:val="00DE34FA"/>
    <w:rsid w:val="00E42891"/>
    <w:rsid w:val="00E759C7"/>
    <w:rsid w:val="00E81641"/>
    <w:rsid w:val="00E952A0"/>
    <w:rsid w:val="00EB49D6"/>
    <w:rsid w:val="00ED2402"/>
    <w:rsid w:val="00ED2446"/>
    <w:rsid w:val="00ED6964"/>
    <w:rsid w:val="00ED6D12"/>
    <w:rsid w:val="00EE5E46"/>
    <w:rsid w:val="00EE6BE8"/>
    <w:rsid w:val="00F20FD6"/>
    <w:rsid w:val="00F26203"/>
    <w:rsid w:val="00F34235"/>
    <w:rsid w:val="00F37180"/>
    <w:rsid w:val="00F63142"/>
    <w:rsid w:val="00F651FB"/>
    <w:rsid w:val="00F713C4"/>
    <w:rsid w:val="00F72244"/>
    <w:rsid w:val="00F76475"/>
    <w:rsid w:val="00FA7D27"/>
    <w:rsid w:val="00FB5855"/>
    <w:rsid w:val="00FB74D7"/>
    <w:rsid w:val="00FC506A"/>
    <w:rsid w:val="00FE7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semiHidden/>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character" w:styleId="Hyperlink">
    <w:name w:val="Hyperlink"/>
    <w:basedOn w:val="DefaultParagraphFont"/>
    <w:uiPriority w:val="99"/>
    <w:unhideWhenUsed/>
    <w:rsid w:val="005D3BEF"/>
    <w:rPr>
      <w:color w:val="0000FF" w:themeColor="hyperlink"/>
      <w:u w:val="single"/>
    </w:rPr>
  </w:style>
  <w:style w:type="character" w:styleId="UnresolvedMention">
    <w:name w:val="Unresolved Mention"/>
    <w:basedOn w:val="DefaultParagraphFont"/>
    <w:uiPriority w:val="99"/>
    <w:semiHidden/>
    <w:unhideWhenUsed/>
    <w:rsid w:val="005D3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1047410429">
      <w:bodyDiv w:val="1"/>
      <w:marLeft w:val="0"/>
      <w:marRight w:val="0"/>
      <w:marTop w:val="0"/>
      <w:marBottom w:val="0"/>
      <w:divBdr>
        <w:top w:val="none" w:sz="0" w:space="0" w:color="auto"/>
        <w:left w:val="none" w:sz="0" w:space="0" w:color="auto"/>
        <w:bottom w:val="none" w:sz="0" w:space="0" w:color="auto"/>
        <w:right w:val="none" w:sz="0" w:space="0" w:color="auto"/>
      </w:divBdr>
      <w:divsChild>
        <w:div w:id="1775398928">
          <w:marLeft w:val="720"/>
          <w:marRight w:val="0"/>
          <w:marTop w:val="0"/>
          <w:marBottom w:val="0"/>
          <w:divBdr>
            <w:top w:val="none" w:sz="0" w:space="0" w:color="auto"/>
            <w:left w:val="none" w:sz="0" w:space="0" w:color="auto"/>
            <w:bottom w:val="none" w:sz="0" w:space="0" w:color="auto"/>
            <w:right w:val="none" w:sz="0" w:space="0" w:color="auto"/>
          </w:divBdr>
        </w:div>
        <w:div w:id="584077129">
          <w:marLeft w:val="720"/>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20.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1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2262</TotalTime>
  <Pages>42</Pages>
  <Words>6386</Words>
  <Characters>36404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604</cp:revision>
  <cp:lastPrinted>2024-02-05T09:44:00Z</cp:lastPrinted>
  <dcterms:created xsi:type="dcterms:W3CDTF">2024-01-03T04:00:00Z</dcterms:created>
  <dcterms:modified xsi:type="dcterms:W3CDTF">2024-06-14T05:08:00Z</dcterms:modified>
</cp:coreProperties>
</file>